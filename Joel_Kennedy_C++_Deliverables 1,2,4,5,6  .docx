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6061F3"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369A811E"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60582D92"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31D9136E"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6FCB312F"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612ACA30"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419B85DA"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066AE40D"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2AA09C8E"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6EA2B7B1"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736E05C5"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5EE05C29"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603C8C00"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0DD3C68D"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4DBB70C2"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2AE1987F"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2BA407B2"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07368215" w14:textId="7FD6E818" w:rsidR="00C01BAF" w:rsidRPr="00C01BAF" w:rsidRDefault="00C01BAF" w:rsidP="00C01BAF">
      <w:pPr>
        <w:jc w:val="center"/>
        <w:rPr>
          <w:rFonts w:ascii="Times" w:eastAsia="Times New Roman" w:hAnsi="Times" w:cs="Times New Roman"/>
          <w:sz w:val="40"/>
        </w:rPr>
      </w:pPr>
      <w:r w:rsidRPr="00C01BAF">
        <w:rPr>
          <w:rFonts w:ascii="Times" w:hAnsi="Times" w:cs="Times New Roman"/>
          <w:color w:val="000000"/>
          <w:sz w:val="40"/>
        </w:rPr>
        <w:t xml:space="preserve">CS 3307A - </w:t>
      </w:r>
      <w:r w:rsidRPr="00C01BAF">
        <w:rPr>
          <w:rFonts w:ascii="Times" w:eastAsia="Times New Roman" w:hAnsi="Times" w:cs="Times New Roman"/>
          <w:bCs/>
          <w:color w:val="000000"/>
          <w:sz w:val="40"/>
        </w:rPr>
        <w:t>Object-Oriented Design and Analysis</w:t>
      </w:r>
    </w:p>
    <w:p w14:paraId="51291C18" w14:textId="6471EC05" w:rsidR="00C01BAF" w:rsidRPr="00C01BAF" w:rsidRDefault="00C01BAF" w:rsidP="00C01BAF">
      <w:pPr>
        <w:widowControl w:val="0"/>
        <w:tabs>
          <w:tab w:val="left" w:pos="1660"/>
          <w:tab w:val="left" w:pos="2160"/>
        </w:tabs>
        <w:autoSpaceDE w:val="0"/>
        <w:autoSpaceDN w:val="0"/>
        <w:adjustRightInd w:val="0"/>
        <w:spacing w:line="280" w:lineRule="atLeast"/>
        <w:jc w:val="center"/>
        <w:rPr>
          <w:rFonts w:ascii="Times" w:hAnsi="Times" w:cs="Times New Roman"/>
          <w:color w:val="000000"/>
          <w:sz w:val="40"/>
        </w:rPr>
      </w:pPr>
      <w:r w:rsidRPr="00C01BAF">
        <w:rPr>
          <w:rFonts w:ascii="Times" w:hAnsi="Times" w:cs="Times New Roman"/>
          <w:color w:val="000000"/>
          <w:sz w:val="40"/>
        </w:rPr>
        <w:t>C++ Assignment: The Banking System”</w:t>
      </w:r>
    </w:p>
    <w:p w14:paraId="3127B4F6" w14:textId="17B0AA6E" w:rsidR="00C01BAF" w:rsidRPr="00C01BAF" w:rsidRDefault="00C01BAF" w:rsidP="00C01BAF">
      <w:pPr>
        <w:widowControl w:val="0"/>
        <w:tabs>
          <w:tab w:val="left" w:pos="1660"/>
          <w:tab w:val="left" w:pos="2160"/>
        </w:tabs>
        <w:autoSpaceDE w:val="0"/>
        <w:autoSpaceDN w:val="0"/>
        <w:adjustRightInd w:val="0"/>
        <w:spacing w:line="280" w:lineRule="atLeast"/>
        <w:jc w:val="center"/>
        <w:rPr>
          <w:rFonts w:ascii="Times" w:hAnsi="Times" w:cs="Times New Roman"/>
          <w:color w:val="000000"/>
          <w:sz w:val="40"/>
        </w:rPr>
      </w:pPr>
      <w:r w:rsidRPr="00C01BAF">
        <w:rPr>
          <w:rFonts w:ascii="Times" w:hAnsi="Times" w:cs="Times New Roman"/>
          <w:color w:val="000000"/>
          <w:sz w:val="40"/>
        </w:rPr>
        <w:t>Joel Kennedy   250 813 112   jkenn24@uwo.ca</w:t>
      </w:r>
    </w:p>
    <w:p w14:paraId="5B561EF4" w14:textId="6F870A3C" w:rsidR="00C01BAF" w:rsidRPr="00C01BAF" w:rsidRDefault="00C01BAF" w:rsidP="00C01BAF">
      <w:pPr>
        <w:widowControl w:val="0"/>
        <w:tabs>
          <w:tab w:val="left" w:pos="1660"/>
          <w:tab w:val="left" w:pos="2160"/>
        </w:tabs>
        <w:autoSpaceDE w:val="0"/>
        <w:autoSpaceDN w:val="0"/>
        <w:adjustRightInd w:val="0"/>
        <w:spacing w:line="280" w:lineRule="atLeast"/>
        <w:jc w:val="center"/>
        <w:rPr>
          <w:rFonts w:ascii="Times" w:hAnsi="Times" w:cs="Times New Roman"/>
          <w:color w:val="000000"/>
          <w:sz w:val="40"/>
        </w:rPr>
      </w:pPr>
      <w:r w:rsidRPr="00C01BAF">
        <w:rPr>
          <w:rFonts w:ascii="Times" w:hAnsi="Times" w:cs="Times New Roman"/>
          <w:color w:val="000000"/>
          <w:sz w:val="40"/>
        </w:rPr>
        <w:t>October 2016</w:t>
      </w:r>
    </w:p>
    <w:p w14:paraId="4EC7FD0C"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694396D7"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60FE9C02"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22B3D3C4"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67CFD447"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2B0F8BF9"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0E79A3AE"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6B8903FA"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026A8FC0"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4D196B07"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632BC0D0"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2090D12B"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6EB51DC8"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35448694"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20EBBE99"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0EFBBD77"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6AA03573"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1F2F77F6"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7B19E384"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2B3A4646"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75A6C710"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1074CDF1" w14:textId="77777777" w:rsidR="00C01BAF" w:rsidRDefault="00C01BAF" w:rsidP="006C6AD0">
      <w:pPr>
        <w:widowControl w:val="0"/>
        <w:autoSpaceDE w:val="0"/>
        <w:autoSpaceDN w:val="0"/>
        <w:adjustRightInd w:val="0"/>
        <w:spacing w:line="280" w:lineRule="atLeast"/>
        <w:rPr>
          <w:rFonts w:ascii="Times" w:hAnsi="Times" w:cs="Times"/>
          <w:color w:val="000000"/>
        </w:rPr>
      </w:pPr>
    </w:p>
    <w:p w14:paraId="0702D91B" w14:textId="1B75685C" w:rsidR="006C6AD0" w:rsidRDefault="00461ECE"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lastRenderedPageBreak/>
        <w:t>1) Deliverable 1 – Minimum Set of R</w:t>
      </w:r>
      <w:r w:rsidR="006C6AD0">
        <w:rPr>
          <w:rFonts w:ascii="Times" w:hAnsi="Times" w:cs="Times"/>
          <w:color w:val="000000"/>
        </w:rPr>
        <w:t xml:space="preserve">equirements: [8 max] </w:t>
      </w:r>
    </w:p>
    <w:p w14:paraId="134F8766" w14:textId="77777777" w:rsidR="006C6AD0" w:rsidRDefault="006C6AD0" w:rsidP="006C6AD0">
      <w:pPr>
        <w:widowControl w:val="0"/>
        <w:autoSpaceDE w:val="0"/>
        <w:autoSpaceDN w:val="0"/>
        <w:adjustRightInd w:val="0"/>
        <w:spacing w:line="280" w:lineRule="atLeast"/>
        <w:rPr>
          <w:rFonts w:ascii="Times" w:hAnsi="Times" w:cs="Times"/>
          <w:color w:val="000000"/>
        </w:rPr>
      </w:pPr>
    </w:p>
    <w:p w14:paraId="6D0A1C6F" w14:textId="77777777" w:rsidR="006C6AD0" w:rsidRPr="00461ECE" w:rsidRDefault="003505B7" w:rsidP="006C6AD0">
      <w:pPr>
        <w:widowControl w:val="0"/>
        <w:autoSpaceDE w:val="0"/>
        <w:autoSpaceDN w:val="0"/>
        <w:adjustRightInd w:val="0"/>
        <w:spacing w:line="280" w:lineRule="atLeast"/>
        <w:rPr>
          <w:rFonts w:ascii="Times" w:hAnsi="Times" w:cs="Times"/>
          <w:b/>
          <w:color w:val="000000"/>
          <w:u w:val="single"/>
        </w:rPr>
      </w:pPr>
      <w:r w:rsidRPr="00461ECE">
        <w:rPr>
          <w:rFonts w:ascii="Times" w:hAnsi="Times" w:cs="Times"/>
          <w:b/>
          <w:color w:val="000000"/>
          <w:u w:val="single"/>
        </w:rPr>
        <w:t>Customer</w:t>
      </w:r>
      <w:r w:rsidR="00641218" w:rsidRPr="00461ECE">
        <w:rPr>
          <w:rFonts w:ascii="Times" w:hAnsi="Times" w:cs="Times"/>
          <w:b/>
          <w:color w:val="000000"/>
          <w:u w:val="single"/>
        </w:rPr>
        <w:t>:</w:t>
      </w:r>
    </w:p>
    <w:p w14:paraId="37F1B9FF"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4F794639" w14:textId="77777777" w:rsidR="003505B7" w:rsidRDefault="003505B7"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C1)</w:t>
      </w:r>
      <w:r w:rsidR="002007AB">
        <w:rPr>
          <w:rFonts w:ascii="Times" w:hAnsi="Times" w:cs="Times"/>
          <w:color w:val="000000"/>
        </w:rPr>
        <w:t xml:space="preserve"> Withdraw from an account</w:t>
      </w:r>
    </w:p>
    <w:p w14:paraId="7A87E9B2" w14:textId="77777777" w:rsidR="003505B7" w:rsidRDefault="003505B7" w:rsidP="006C6AD0">
      <w:pPr>
        <w:widowControl w:val="0"/>
        <w:autoSpaceDE w:val="0"/>
        <w:autoSpaceDN w:val="0"/>
        <w:adjustRightInd w:val="0"/>
        <w:spacing w:line="280" w:lineRule="atLeast"/>
        <w:rPr>
          <w:rFonts w:ascii="Times" w:hAnsi="Times" w:cs="Times"/>
          <w:color w:val="000000"/>
        </w:rPr>
      </w:pPr>
    </w:p>
    <w:p w14:paraId="4B1D4E92" w14:textId="77777777" w:rsidR="003505B7" w:rsidRDefault="003505B7"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C2)</w:t>
      </w:r>
      <w:r w:rsidR="002007AB">
        <w:rPr>
          <w:rFonts w:ascii="Times" w:hAnsi="Times" w:cs="Times"/>
          <w:color w:val="000000"/>
        </w:rPr>
        <w:t xml:space="preserve"> Deposit to an account</w:t>
      </w:r>
    </w:p>
    <w:p w14:paraId="3E5C0916" w14:textId="77777777" w:rsidR="003505B7" w:rsidRDefault="003505B7" w:rsidP="006C6AD0">
      <w:pPr>
        <w:widowControl w:val="0"/>
        <w:autoSpaceDE w:val="0"/>
        <w:autoSpaceDN w:val="0"/>
        <w:adjustRightInd w:val="0"/>
        <w:spacing w:line="280" w:lineRule="atLeast"/>
        <w:rPr>
          <w:rFonts w:ascii="Times" w:hAnsi="Times" w:cs="Times"/>
          <w:color w:val="000000"/>
        </w:rPr>
      </w:pPr>
    </w:p>
    <w:p w14:paraId="6BD566DC" w14:textId="77777777" w:rsidR="003505B7" w:rsidRDefault="003505B7"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C3)</w:t>
      </w:r>
      <w:r w:rsidR="002007AB">
        <w:rPr>
          <w:rFonts w:ascii="Times" w:hAnsi="Times" w:cs="Times"/>
          <w:color w:val="000000"/>
        </w:rPr>
        <w:t xml:space="preserve"> Check the balance of an account</w:t>
      </w:r>
    </w:p>
    <w:p w14:paraId="74D7E5E7" w14:textId="77777777" w:rsidR="003505B7" w:rsidRDefault="003505B7" w:rsidP="006C6AD0">
      <w:pPr>
        <w:widowControl w:val="0"/>
        <w:autoSpaceDE w:val="0"/>
        <w:autoSpaceDN w:val="0"/>
        <w:adjustRightInd w:val="0"/>
        <w:spacing w:line="280" w:lineRule="atLeast"/>
        <w:rPr>
          <w:rFonts w:ascii="Times" w:hAnsi="Times" w:cs="Times"/>
          <w:color w:val="000000"/>
        </w:rPr>
      </w:pPr>
    </w:p>
    <w:p w14:paraId="199BC2FC" w14:textId="77777777" w:rsidR="003505B7" w:rsidRDefault="003505B7"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C4)</w:t>
      </w:r>
      <w:r w:rsidR="002007AB">
        <w:rPr>
          <w:rFonts w:ascii="Times" w:hAnsi="Times" w:cs="Times"/>
          <w:color w:val="000000"/>
        </w:rPr>
        <w:t xml:space="preserve"> Transfer between account</w:t>
      </w:r>
    </w:p>
    <w:p w14:paraId="0793FEF7" w14:textId="77777777" w:rsidR="003505B7" w:rsidRDefault="003505B7" w:rsidP="006C6AD0">
      <w:pPr>
        <w:widowControl w:val="0"/>
        <w:autoSpaceDE w:val="0"/>
        <w:autoSpaceDN w:val="0"/>
        <w:adjustRightInd w:val="0"/>
        <w:spacing w:line="280" w:lineRule="atLeast"/>
        <w:rPr>
          <w:rFonts w:ascii="Times" w:hAnsi="Times" w:cs="Times"/>
          <w:color w:val="000000"/>
        </w:rPr>
      </w:pPr>
    </w:p>
    <w:p w14:paraId="53A8ECCC" w14:textId="77777777" w:rsidR="003505B7" w:rsidRDefault="003505B7"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C5)</w:t>
      </w:r>
      <w:r w:rsidR="002007AB">
        <w:rPr>
          <w:rFonts w:ascii="Times" w:hAnsi="Times" w:cs="Times"/>
          <w:color w:val="000000"/>
        </w:rPr>
        <w:t xml:space="preserve"> Print all account info</w:t>
      </w:r>
    </w:p>
    <w:p w14:paraId="12912840"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65C1E66E" w14:textId="77777777" w:rsidR="002007AB" w:rsidRDefault="002007AB"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C6) Warning messages for insufficient funds and other input errors</w:t>
      </w:r>
    </w:p>
    <w:p w14:paraId="5AB1F93A"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78B31C27" w14:textId="77777777" w:rsidR="002007AB" w:rsidRDefault="002007AB"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C7) Warning message for chequing accounts to have a service fee if balance drops below $1000</w:t>
      </w:r>
    </w:p>
    <w:p w14:paraId="0A4C0E90"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22D770AC" w14:textId="77777777" w:rsidR="003505B7" w:rsidRPr="00461ECE" w:rsidRDefault="003505B7" w:rsidP="006C6AD0">
      <w:pPr>
        <w:widowControl w:val="0"/>
        <w:autoSpaceDE w:val="0"/>
        <w:autoSpaceDN w:val="0"/>
        <w:adjustRightInd w:val="0"/>
        <w:spacing w:line="280" w:lineRule="atLeast"/>
        <w:rPr>
          <w:rFonts w:ascii="Times" w:hAnsi="Times" w:cs="Times"/>
          <w:b/>
          <w:color w:val="000000"/>
          <w:u w:val="single"/>
        </w:rPr>
      </w:pPr>
      <w:r w:rsidRPr="00461ECE">
        <w:rPr>
          <w:rFonts w:ascii="Times" w:hAnsi="Times" w:cs="Times"/>
          <w:b/>
          <w:color w:val="000000"/>
          <w:u w:val="single"/>
        </w:rPr>
        <w:t>Manager</w:t>
      </w:r>
      <w:r w:rsidR="00641218" w:rsidRPr="00461ECE">
        <w:rPr>
          <w:rFonts w:ascii="Times" w:hAnsi="Times" w:cs="Times"/>
          <w:b/>
          <w:color w:val="000000"/>
          <w:u w:val="single"/>
        </w:rPr>
        <w:t>:</w:t>
      </w:r>
    </w:p>
    <w:p w14:paraId="3E0A3F77" w14:textId="77777777" w:rsidR="003505B7" w:rsidRDefault="003505B7" w:rsidP="006C6AD0">
      <w:pPr>
        <w:widowControl w:val="0"/>
        <w:autoSpaceDE w:val="0"/>
        <w:autoSpaceDN w:val="0"/>
        <w:adjustRightInd w:val="0"/>
        <w:spacing w:line="280" w:lineRule="atLeast"/>
        <w:rPr>
          <w:rFonts w:ascii="Times" w:hAnsi="Times" w:cs="Times"/>
          <w:color w:val="000000"/>
        </w:rPr>
      </w:pPr>
    </w:p>
    <w:p w14:paraId="2A318EED" w14:textId="77777777" w:rsidR="003505B7" w:rsidRDefault="003505B7"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M1)</w:t>
      </w:r>
      <w:r w:rsidR="00641218">
        <w:rPr>
          <w:rFonts w:ascii="Times" w:hAnsi="Times" w:cs="Times"/>
          <w:color w:val="000000"/>
        </w:rPr>
        <w:t xml:space="preserve"> Open an account</w:t>
      </w:r>
    </w:p>
    <w:p w14:paraId="4A44D3A4" w14:textId="77777777" w:rsidR="003505B7" w:rsidRDefault="003505B7" w:rsidP="006C6AD0">
      <w:pPr>
        <w:widowControl w:val="0"/>
        <w:autoSpaceDE w:val="0"/>
        <w:autoSpaceDN w:val="0"/>
        <w:adjustRightInd w:val="0"/>
        <w:spacing w:line="280" w:lineRule="atLeast"/>
        <w:rPr>
          <w:rFonts w:ascii="Times" w:hAnsi="Times" w:cs="Times"/>
          <w:color w:val="000000"/>
        </w:rPr>
      </w:pPr>
    </w:p>
    <w:p w14:paraId="4D782799" w14:textId="77777777" w:rsidR="003505B7" w:rsidRDefault="003505B7"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M2)</w:t>
      </w:r>
      <w:r w:rsidR="00641218">
        <w:rPr>
          <w:rFonts w:ascii="Times" w:hAnsi="Times" w:cs="Times"/>
          <w:color w:val="000000"/>
        </w:rPr>
        <w:t xml:space="preserve"> Close an account with a zero balance</w:t>
      </w:r>
    </w:p>
    <w:p w14:paraId="1593FD70" w14:textId="77777777" w:rsidR="003505B7" w:rsidRDefault="003505B7" w:rsidP="006C6AD0">
      <w:pPr>
        <w:widowControl w:val="0"/>
        <w:autoSpaceDE w:val="0"/>
        <w:autoSpaceDN w:val="0"/>
        <w:adjustRightInd w:val="0"/>
        <w:spacing w:line="280" w:lineRule="atLeast"/>
        <w:rPr>
          <w:rFonts w:ascii="Times" w:hAnsi="Times" w:cs="Times"/>
          <w:color w:val="000000"/>
        </w:rPr>
      </w:pPr>
    </w:p>
    <w:p w14:paraId="696E77E5" w14:textId="77777777" w:rsidR="003505B7" w:rsidRDefault="003505B7"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M3)</w:t>
      </w:r>
      <w:r w:rsidR="00641218">
        <w:rPr>
          <w:rFonts w:ascii="Times" w:hAnsi="Times" w:cs="Times"/>
          <w:color w:val="000000"/>
        </w:rPr>
        <w:t xml:space="preserve"> Get info on a specific customer</w:t>
      </w:r>
    </w:p>
    <w:p w14:paraId="4DFA6D99"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1B4B6585" w14:textId="77777777" w:rsidR="003505B7" w:rsidRDefault="00641218"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M4) Get info on all customers</w:t>
      </w:r>
    </w:p>
    <w:p w14:paraId="3682581D"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417B1E3C" w14:textId="77777777" w:rsidR="003505B7" w:rsidRPr="00461ECE" w:rsidRDefault="003505B7" w:rsidP="006C6AD0">
      <w:pPr>
        <w:widowControl w:val="0"/>
        <w:autoSpaceDE w:val="0"/>
        <w:autoSpaceDN w:val="0"/>
        <w:adjustRightInd w:val="0"/>
        <w:spacing w:line="280" w:lineRule="atLeast"/>
        <w:rPr>
          <w:rFonts w:ascii="Times" w:hAnsi="Times" w:cs="Times"/>
          <w:b/>
          <w:color w:val="000000"/>
          <w:u w:val="single"/>
        </w:rPr>
      </w:pPr>
      <w:r w:rsidRPr="00461ECE">
        <w:rPr>
          <w:rFonts w:ascii="Times" w:hAnsi="Times" w:cs="Times"/>
          <w:b/>
          <w:color w:val="000000"/>
          <w:u w:val="single"/>
        </w:rPr>
        <w:t>Technician/ maintainer</w:t>
      </w:r>
      <w:r w:rsidR="00641218" w:rsidRPr="00461ECE">
        <w:rPr>
          <w:rFonts w:ascii="Times" w:hAnsi="Times" w:cs="Times"/>
          <w:b/>
          <w:color w:val="000000"/>
          <w:u w:val="single"/>
        </w:rPr>
        <w:t>:</w:t>
      </w:r>
    </w:p>
    <w:p w14:paraId="2B43CB80" w14:textId="77777777" w:rsidR="006C6AD0" w:rsidRDefault="006C6AD0" w:rsidP="006C6AD0">
      <w:pPr>
        <w:widowControl w:val="0"/>
        <w:autoSpaceDE w:val="0"/>
        <w:autoSpaceDN w:val="0"/>
        <w:adjustRightInd w:val="0"/>
        <w:spacing w:line="280" w:lineRule="atLeast"/>
        <w:rPr>
          <w:rFonts w:ascii="Times" w:hAnsi="Times" w:cs="Times"/>
          <w:color w:val="000000"/>
        </w:rPr>
      </w:pPr>
    </w:p>
    <w:p w14:paraId="62E2AFF6" w14:textId="77777777" w:rsidR="003505B7" w:rsidRDefault="003505B7"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T1)</w:t>
      </w:r>
      <w:r w:rsidR="00641218">
        <w:rPr>
          <w:rFonts w:ascii="Times" w:hAnsi="Times" w:cs="Times"/>
          <w:color w:val="000000"/>
        </w:rPr>
        <w:t xml:space="preserve"> Check the trace state</w:t>
      </w:r>
    </w:p>
    <w:p w14:paraId="2D854EA1" w14:textId="77777777" w:rsidR="003505B7" w:rsidRDefault="003505B7" w:rsidP="006C6AD0">
      <w:pPr>
        <w:widowControl w:val="0"/>
        <w:autoSpaceDE w:val="0"/>
        <w:autoSpaceDN w:val="0"/>
        <w:adjustRightInd w:val="0"/>
        <w:spacing w:line="280" w:lineRule="atLeast"/>
        <w:rPr>
          <w:rFonts w:ascii="Times" w:hAnsi="Times" w:cs="Times"/>
          <w:color w:val="000000"/>
        </w:rPr>
      </w:pPr>
    </w:p>
    <w:p w14:paraId="6E263D4B" w14:textId="77777777" w:rsidR="003505B7" w:rsidRDefault="003505B7"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T2)</w:t>
      </w:r>
      <w:r w:rsidR="00641218">
        <w:rPr>
          <w:rFonts w:ascii="Times" w:hAnsi="Times" w:cs="Times"/>
          <w:color w:val="000000"/>
        </w:rPr>
        <w:t xml:space="preserve"> Toggle execution state off</w:t>
      </w:r>
    </w:p>
    <w:p w14:paraId="4C0A5909" w14:textId="77777777" w:rsidR="003505B7" w:rsidRDefault="003505B7" w:rsidP="006C6AD0">
      <w:pPr>
        <w:widowControl w:val="0"/>
        <w:autoSpaceDE w:val="0"/>
        <w:autoSpaceDN w:val="0"/>
        <w:adjustRightInd w:val="0"/>
        <w:spacing w:line="280" w:lineRule="atLeast"/>
        <w:rPr>
          <w:rFonts w:ascii="Times" w:hAnsi="Times" w:cs="Times"/>
          <w:color w:val="000000"/>
        </w:rPr>
      </w:pPr>
    </w:p>
    <w:p w14:paraId="44069299" w14:textId="77777777" w:rsidR="003505B7" w:rsidRDefault="003505B7"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T3)</w:t>
      </w:r>
      <w:r w:rsidR="00641218">
        <w:rPr>
          <w:rFonts w:ascii="Times" w:hAnsi="Times" w:cs="Times"/>
          <w:color w:val="000000"/>
        </w:rPr>
        <w:t xml:space="preserve"> Toggle execution state on</w:t>
      </w:r>
    </w:p>
    <w:p w14:paraId="4B32D9BD" w14:textId="77777777" w:rsidR="006C6AD0" w:rsidRDefault="006C6AD0" w:rsidP="006C6AD0">
      <w:pPr>
        <w:widowControl w:val="0"/>
        <w:autoSpaceDE w:val="0"/>
        <w:autoSpaceDN w:val="0"/>
        <w:adjustRightInd w:val="0"/>
        <w:spacing w:line="280" w:lineRule="atLeast"/>
        <w:rPr>
          <w:rFonts w:ascii="Times" w:hAnsi="Times" w:cs="Times"/>
          <w:color w:val="000000"/>
        </w:rPr>
      </w:pPr>
    </w:p>
    <w:p w14:paraId="78D7FF8C"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1173A08A"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1BE27938"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5A511DD4"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74F2289A"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090C8CF1"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02315C21"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3AA81523"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5D3FAD91"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4187A9BB"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0C873CE9" w14:textId="5F8673A5" w:rsidR="006C6AD0" w:rsidRDefault="00461ECE"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2) Deliverable 2 – E</w:t>
      </w:r>
      <w:r w:rsidR="006C6AD0">
        <w:rPr>
          <w:rFonts w:ascii="Times" w:hAnsi="Times" w:cs="Times"/>
          <w:color w:val="000000"/>
        </w:rPr>
        <w:t>n</w:t>
      </w:r>
      <w:r>
        <w:rPr>
          <w:rFonts w:ascii="Times" w:hAnsi="Times" w:cs="Times"/>
          <w:color w:val="000000"/>
        </w:rPr>
        <w:t>hancement Requirements: [4 max]</w:t>
      </w:r>
    </w:p>
    <w:p w14:paraId="3B385F2E" w14:textId="77777777" w:rsidR="006C6AD0" w:rsidRDefault="006C6AD0" w:rsidP="006C6AD0">
      <w:pPr>
        <w:widowControl w:val="0"/>
        <w:autoSpaceDE w:val="0"/>
        <w:autoSpaceDN w:val="0"/>
        <w:adjustRightInd w:val="0"/>
        <w:spacing w:line="280" w:lineRule="atLeast"/>
        <w:rPr>
          <w:rFonts w:ascii="Times" w:hAnsi="Times" w:cs="Times"/>
          <w:color w:val="000000"/>
        </w:rPr>
      </w:pPr>
    </w:p>
    <w:p w14:paraId="7CA84BD0" w14:textId="77777777" w:rsidR="006C6AD0" w:rsidRDefault="006C6AD0"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The enhanced requirements I have chosen to implement are:</w:t>
      </w:r>
    </w:p>
    <w:p w14:paraId="5F715E2D" w14:textId="77777777" w:rsidR="003505B7" w:rsidRDefault="003505B7" w:rsidP="006C6AD0">
      <w:pPr>
        <w:widowControl w:val="0"/>
        <w:autoSpaceDE w:val="0"/>
        <w:autoSpaceDN w:val="0"/>
        <w:adjustRightInd w:val="0"/>
        <w:spacing w:line="280" w:lineRule="atLeast"/>
        <w:rPr>
          <w:rFonts w:ascii="Times" w:hAnsi="Times" w:cs="Times"/>
          <w:color w:val="000000"/>
        </w:rPr>
      </w:pPr>
    </w:p>
    <w:p w14:paraId="1B36C8AE" w14:textId="77777777" w:rsidR="006C6AD0" w:rsidRDefault="006C6AD0"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E1)</w:t>
      </w:r>
      <w:r w:rsidR="003505B7">
        <w:rPr>
          <w:rFonts w:ascii="Times" w:hAnsi="Times" w:cs="Times"/>
          <w:color w:val="000000"/>
        </w:rPr>
        <w:t xml:space="preserve"> The ability for a customer to E-transfer to another customer</w:t>
      </w:r>
    </w:p>
    <w:p w14:paraId="1FBD7702" w14:textId="77777777" w:rsidR="006C6AD0" w:rsidRDefault="006C6AD0" w:rsidP="006C6AD0">
      <w:pPr>
        <w:widowControl w:val="0"/>
        <w:autoSpaceDE w:val="0"/>
        <w:autoSpaceDN w:val="0"/>
        <w:adjustRightInd w:val="0"/>
        <w:spacing w:line="280" w:lineRule="atLeast"/>
        <w:rPr>
          <w:rFonts w:ascii="Times" w:hAnsi="Times" w:cs="Times"/>
          <w:color w:val="000000"/>
        </w:rPr>
      </w:pPr>
    </w:p>
    <w:p w14:paraId="428B3941" w14:textId="77777777" w:rsidR="006C6AD0" w:rsidRDefault="006C6AD0"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E2)</w:t>
      </w:r>
      <w:r w:rsidR="003505B7">
        <w:rPr>
          <w:rFonts w:ascii="Times" w:hAnsi="Times" w:cs="Times"/>
          <w:color w:val="000000"/>
        </w:rPr>
        <w:t xml:space="preserve"> Each</w:t>
      </w:r>
      <w:r w:rsidR="009C4FDA">
        <w:rPr>
          <w:rFonts w:ascii="Times" w:hAnsi="Times" w:cs="Times"/>
          <w:color w:val="000000"/>
        </w:rPr>
        <w:t xml:space="preserve"> of the</w:t>
      </w:r>
      <w:r w:rsidR="003505B7">
        <w:rPr>
          <w:rFonts w:ascii="Times" w:hAnsi="Times" w:cs="Times"/>
          <w:color w:val="000000"/>
        </w:rPr>
        <w:t xml:space="preserve"> customer</w:t>
      </w:r>
      <w:r w:rsidR="009C4FDA">
        <w:rPr>
          <w:rFonts w:ascii="Times" w:hAnsi="Times" w:cs="Times"/>
          <w:color w:val="000000"/>
        </w:rPr>
        <w:t>s</w:t>
      </w:r>
      <w:r w:rsidR="003505B7">
        <w:rPr>
          <w:rFonts w:ascii="Times" w:hAnsi="Times" w:cs="Times"/>
          <w:color w:val="000000"/>
        </w:rPr>
        <w:t>,</w:t>
      </w:r>
      <w:r w:rsidR="009C4FDA">
        <w:rPr>
          <w:rFonts w:ascii="Times" w:hAnsi="Times" w:cs="Times"/>
          <w:color w:val="000000"/>
        </w:rPr>
        <w:t xml:space="preserve"> the</w:t>
      </w:r>
      <w:r w:rsidR="003505B7">
        <w:rPr>
          <w:rFonts w:ascii="Times" w:hAnsi="Times" w:cs="Times"/>
          <w:color w:val="000000"/>
        </w:rPr>
        <w:t xml:space="preserve"> manager, and</w:t>
      </w:r>
      <w:r w:rsidR="009C4FDA">
        <w:rPr>
          <w:rFonts w:ascii="Times" w:hAnsi="Times" w:cs="Times"/>
          <w:color w:val="000000"/>
        </w:rPr>
        <w:t xml:space="preserve"> the</w:t>
      </w:r>
      <w:r w:rsidR="003505B7">
        <w:rPr>
          <w:rFonts w:ascii="Times" w:hAnsi="Times" w:cs="Times"/>
          <w:color w:val="000000"/>
        </w:rPr>
        <w:t xml:space="preserve"> technician</w:t>
      </w:r>
      <w:r w:rsidR="009C4FDA">
        <w:rPr>
          <w:rFonts w:ascii="Times" w:hAnsi="Times" w:cs="Times"/>
          <w:color w:val="000000"/>
        </w:rPr>
        <w:t xml:space="preserve"> have an</w:t>
      </w:r>
      <w:r w:rsidR="003505B7">
        <w:rPr>
          <w:rFonts w:ascii="Times" w:hAnsi="Times" w:cs="Times"/>
          <w:color w:val="000000"/>
        </w:rPr>
        <w:t xml:space="preserve"> ID and a password which they set and can change at any time</w:t>
      </w:r>
    </w:p>
    <w:p w14:paraId="72204EEC" w14:textId="77777777" w:rsidR="006C6AD0" w:rsidRDefault="006C6AD0" w:rsidP="006C6AD0">
      <w:pPr>
        <w:widowControl w:val="0"/>
        <w:autoSpaceDE w:val="0"/>
        <w:autoSpaceDN w:val="0"/>
        <w:adjustRightInd w:val="0"/>
        <w:spacing w:line="280" w:lineRule="atLeast"/>
        <w:rPr>
          <w:rFonts w:ascii="Times" w:hAnsi="Times" w:cs="Times"/>
          <w:color w:val="000000"/>
        </w:rPr>
      </w:pPr>
    </w:p>
    <w:p w14:paraId="5C80AB8B" w14:textId="70A6CAC8" w:rsidR="006C6AD0" w:rsidRDefault="006C6AD0"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E3)</w:t>
      </w:r>
      <w:r w:rsidR="002007AB">
        <w:rPr>
          <w:rFonts w:ascii="Times" w:hAnsi="Times" w:cs="Times"/>
          <w:color w:val="000000"/>
        </w:rPr>
        <w:t xml:space="preserve"> If a customer forgets their password, it can be retrieved by a manager</w:t>
      </w:r>
      <w:r w:rsidR="00461ECE">
        <w:rPr>
          <w:rFonts w:ascii="Times" w:hAnsi="Times" w:cs="Times"/>
          <w:color w:val="000000"/>
        </w:rPr>
        <w:t xml:space="preserve"> at any time</w:t>
      </w:r>
    </w:p>
    <w:p w14:paraId="4F41DE6B" w14:textId="77777777" w:rsidR="006C6AD0" w:rsidRDefault="006C6AD0" w:rsidP="006C6AD0">
      <w:pPr>
        <w:widowControl w:val="0"/>
        <w:autoSpaceDE w:val="0"/>
        <w:autoSpaceDN w:val="0"/>
        <w:adjustRightInd w:val="0"/>
        <w:spacing w:line="280" w:lineRule="atLeast"/>
        <w:rPr>
          <w:rFonts w:ascii="Times" w:hAnsi="Times" w:cs="Times"/>
          <w:color w:val="000000"/>
        </w:rPr>
      </w:pPr>
    </w:p>
    <w:p w14:paraId="2CFE906E" w14:textId="77777777" w:rsidR="006C6AD0" w:rsidRDefault="006C6AD0"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E4)</w:t>
      </w:r>
      <w:r w:rsidR="002007AB">
        <w:rPr>
          <w:rFonts w:ascii="Times" w:hAnsi="Times" w:cs="Times"/>
          <w:color w:val="000000"/>
        </w:rPr>
        <w:t xml:space="preserve"> When a customer has been given a “profile” by a manager, the customer can open up to 20 total accounts on their profile without the manager</w:t>
      </w:r>
    </w:p>
    <w:p w14:paraId="3CF79278" w14:textId="77777777" w:rsidR="006C6AD0" w:rsidRDefault="006C6AD0" w:rsidP="006C6AD0">
      <w:pPr>
        <w:widowControl w:val="0"/>
        <w:autoSpaceDE w:val="0"/>
        <w:autoSpaceDN w:val="0"/>
        <w:adjustRightInd w:val="0"/>
        <w:spacing w:line="280" w:lineRule="atLeast"/>
        <w:rPr>
          <w:rFonts w:ascii="Times" w:hAnsi="Times" w:cs="Times"/>
          <w:color w:val="000000"/>
        </w:rPr>
      </w:pPr>
    </w:p>
    <w:p w14:paraId="00BADC84"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1BAA5C0B"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7199CC4A"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343F245D"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7562CE30"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6A8CEF70"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3BCA7A06"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61B805F4"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6BC9504F"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251ACB68"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0FFA0D0E"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06D39560"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7E163BB1"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35FD01DE"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463D7232"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3E52CC1E"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096D8094"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48EA73E6"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656D18FE"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2564AB55"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220D944D"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7DFF1F31"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3F5C971B"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5E1DCDD5"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386E5B37"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7CAE29F7"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408CD288"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75757129"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35833638"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440F705D"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05C3D3CB"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44A0D73B"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58BD76FA" w14:textId="49BE4BCC" w:rsidR="006C6AD0" w:rsidRDefault="006C6AD0"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4) Deliverable 4 -- Scenarios: [30 max – 6 marks per scenario fully functional] </w:t>
      </w:r>
    </w:p>
    <w:p w14:paraId="246EB5BD"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778A4283" w14:textId="77777777" w:rsidR="002007AB" w:rsidRPr="00461ECE" w:rsidRDefault="00FA2B26" w:rsidP="006C6AD0">
      <w:pPr>
        <w:widowControl w:val="0"/>
        <w:autoSpaceDE w:val="0"/>
        <w:autoSpaceDN w:val="0"/>
        <w:adjustRightInd w:val="0"/>
        <w:spacing w:line="280" w:lineRule="atLeast"/>
        <w:rPr>
          <w:rFonts w:ascii="Times" w:hAnsi="Times" w:cs="Times"/>
          <w:b/>
          <w:color w:val="000000"/>
          <w:u w:val="single"/>
        </w:rPr>
      </w:pPr>
      <w:r w:rsidRPr="00461ECE">
        <w:rPr>
          <w:rFonts w:ascii="Times" w:hAnsi="Times" w:cs="Times"/>
          <w:b/>
          <w:color w:val="000000"/>
          <w:u w:val="single"/>
        </w:rPr>
        <w:t>Customer:</w:t>
      </w:r>
    </w:p>
    <w:p w14:paraId="0E2698CC" w14:textId="77777777" w:rsidR="002007AB" w:rsidRDefault="00FA2B26"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Withdrawing funds</w:t>
      </w:r>
    </w:p>
    <w:p w14:paraId="79C091AA" w14:textId="77777777" w:rsidR="0060177E" w:rsidRDefault="0060177E" w:rsidP="0060177E">
      <w:pPr>
        <w:pStyle w:val="ListParagraph"/>
        <w:widowControl w:val="0"/>
        <w:numPr>
          <w:ilvl w:val="0"/>
          <w:numId w:val="7"/>
        </w:numPr>
        <w:autoSpaceDE w:val="0"/>
        <w:autoSpaceDN w:val="0"/>
        <w:adjustRightInd w:val="0"/>
        <w:spacing w:line="280" w:lineRule="atLeast"/>
        <w:rPr>
          <w:rFonts w:ascii="Times" w:hAnsi="Times" w:cs="Times"/>
          <w:color w:val="000000"/>
        </w:rPr>
      </w:pPr>
      <w:r>
        <w:rPr>
          <w:rFonts w:ascii="Times" w:hAnsi="Times" w:cs="Times"/>
          <w:color w:val="000000"/>
        </w:rPr>
        <w:t>Customer logs in</w:t>
      </w:r>
    </w:p>
    <w:p w14:paraId="4346F498" w14:textId="587E3324" w:rsidR="009675C4" w:rsidRDefault="009675C4" w:rsidP="009675C4">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7FA0DA8F" wp14:editId="36E67DCD">
            <wp:extent cx="4347275" cy="2839784"/>
            <wp:effectExtent l="0" t="0" r="0" b="5080"/>
            <wp:docPr id="1" name="Picture 1" descr="../../../../../Screen%20Shot%202016-10-08%20at%2012.06.0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0-08%20at%2012.06.04%20A"/>
                    <pic:cNvPicPr>
                      <a:picLocks noChangeAspect="1" noChangeArrowheads="1"/>
                    </pic:cNvPicPr>
                  </pic:nvPicPr>
                  <pic:blipFill rotWithShape="1">
                    <a:blip r:embed="rId7">
                      <a:extLst>
                        <a:ext uri="{28A0092B-C50C-407E-A947-70E740481C1C}">
                          <a14:useLocalDpi xmlns:a14="http://schemas.microsoft.com/office/drawing/2010/main" val="0"/>
                        </a:ext>
                      </a:extLst>
                    </a:blip>
                    <a:srcRect r="22418"/>
                    <a:stretch/>
                  </pic:blipFill>
                  <pic:spPr bwMode="auto">
                    <a:xfrm>
                      <a:off x="0" y="0"/>
                      <a:ext cx="4356208" cy="2845619"/>
                    </a:xfrm>
                    <a:prstGeom prst="rect">
                      <a:avLst/>
                    </a:prstGeom>
                    <a:noFill/>
                    <a:ln>
                      <a:noFill/>
                    </a:ln>
                    <a:extLst>
                      <a:ext uri="{53640926-AAD7-44D8-BBD7-CCE9431645EC}">
                        <a14:shadowObscured xmlns:a14="http://schemas.microsoft.com/office/drawing/2010/main"/>
                      </a:ext>
                    </a:extLst>
                  </pic:spPr>
                </pic:pic>
              </a:graphicData>
            </a:graphic>
          </wp:inline>
        </w:drawing>
      </w:r>
    </w:p>
    <w:p w14:paraId="6BA11281" w14:textId="77777777" w:rsidR="0060177E" w:rsidRDefault="0060177E" w:rsidP="0060177E">
      <w:pPr>
        <w:pStyle w:val="ListParagraph"/>
        <w:widowControl w:val="0"/>
        <w:numPr>
          <w:ilvl w:val="0"/>
          <w:numId w:val="7"/>
        </w:numPr>
        <w:autoSpaceDE w:val="0"/>
        <w:autoSpaceDN w:val="0"/>
        <w:adjustRightInd w:val="0"/>
        <w:spacing w:line="280" w:lineRule="atLeast"/>
        <w:rPr>
          <w:rFonts w:ascii="Times" w:hAnsi="Times" w:cs="Times"/>
          <w:color w:val="000000"/>
        </w:rPr>
      </w:pPr>
      <w:r>
        <w:rPr>
          <w:rFonts w:ascii="Times" w:hAnsi="Times" w:cs="Times"/>
          <w:color w:val="000000"/>
        </w:rPr>
        <w:t>Checks balance of an account (account 0 in this example)</w:t>
      </w:r>
    </w:p>
    <w:p w14:paraId="34CD84FD" w14:textId="40C4E814" w:rsidR="009675C4" w:rsidRDefault="009675C4" w:rsidP="009675C4">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300FA16D" wp14:editId="6AFEB87F">
            <wp:extent cx="4495196" cy="2631440"/>
            <wp:effectExtent l="0" t="0" r="635" b="10160"/>
            <wp:docPr id="2" name="Picture 2" descr="../../../../../Screen%20Shot%202016-10-08%20at%2012.09.1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0-08%20at%2012.09.13%20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3848" cy="2642359"/>
                    </a:xfrm>
                    <a:prstGeom prst="rect">
                      <a:avLst/>
                    </a:prstGeom>
                    <a:noFill/>
                    <a:ln>
                      <a:noFill/>
                    </a:ln>
                  </pic:spPr>
                </pic:pic>
              </a:graphicData>
            </a:graphic>
          </wp:inline>
        </w:drawing>
      </w:r>
    </w:p>
    <w:p w14:paraId="48F8D27A" w14:textId="4A9973D8" w:rsidR="009675C4" w:rsidRPr="009675C4" w:rsidRDefault="0060177E" w:rsidP="009675C4">
      <w:pPr>
        <w:pStyle w:val="ListParagraph"/>
        <w:widowControl w:val="0"/>
        <w:numPr>
          <w:ilvl w:val="0"/>
          <w:numId w:val="7"/>
        </w:numPr>
        <w:autoSpaceDE w:val="0"/>
        <w:autoSpaceDN w:val="0"/>
        <w:adjustRightInd w:val="0"/>
        <w:spacing w:line="280" w:lineRule="atLeast"/>
        <w:rPr>
          <w:rFonts w:ascii="Times" w:hAnsi="Times" w:cs="Times"/>
          <w:color w:val="000000"/>
        </w:rPr>
      </w:pPr>
      <w:r>
        <w:rPr>
          <w:rFonts w:ascii="Times" w:hAnsi="Times" w:cs="Times"/>
          <w:color w:val="000000"/>
        </w:rPr>
        <w:t>Chooses the deposit feature</w:t>
      </w:r>
      <w:r w:rsidR="00FB1194">
        <w:rPr>
          <w:rFonts w:ascii="Times" w:hAnsi="Times" w:cs="Times"/>
          <w:color w:val="000000"/>
        </w:rPr>
        <w:t xml:space="preserve"> and deposits $20 into account 0</w:t>
      </w:r>
    </w:p>
    <w:p w14:paraId="179895B1" w14:textId="4239ED07" w:rsidR="00FB1194" w:rsidRDefault="00FB1194" w:rsidP="0060177E">
      <w:pPr>
        <w:pStyle w:val="ListParagraph"/>
        <w:widowControl w:val="0"/>
        <w:numPr>
          <w:ilvl w:val="0"/>
          <w:numId w:val="7"/>
        </w:numPr>
        <w:autoSpaceDE w:val="0"/>
        <w:autoSpaceDN w:val="0"/>
        <w:adjustRightInd w:val="0"/>
        <w:spacing w:line="280" w:lineRule="atLeast"/>
        <w:rPr>
          <w:rFonts w:ascii="Times" w:hAnsi="Times" w:cs="Times"/>
          <w:color w:val="000000"/>
        </w:rPr>
      </w:pPr>
      <w:r>
        <w:rPr>
          <w:rFonts w:ascii="Times" w:hAnsi="Times" w:cs="Times"/>
          <w:color w:val="000000"/>
        </w:rPr>
        <w:t xml:space="preserve">System </w:t>
      </w:r>
      <w:r w:rsidR="009675C4">
        <w:rPr>
          <w:rFonts w:ascii="Times" w:hAnsi="Times" w:cs="Times"/>
          <w:color w:val="000000"/>
        </w:rPr>
        <w:t>withdraws</w:t>
      </w:r>
      <w:r>
        <w:rPr>
          <w:rFonts w:ascii="Times" w:hAnsi="Times" w:cs="Times"/>
          <w:color w:val="000000"/>
        </w:rPr>
        <w:t xml:space="preserve"> the funds</w:t>
      </w:r>
    </w:p>
    <w:p w14:paraId="7BFDF052" w14:textId="229CED15" w:rsidR="009675C4" w:rsidRDefault="009675C4" w:rsidP="009675C4">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15AD9AEC" wp14:editId="2427B6CF">
            <wp:extent cx="4930775" cy="3044190"/>
            <wp:effectExtent l="0" t="0" r="0" b="3810"/>
            <wp:docPr id="3" name="Picture 3" descr="../../../../../Screen%20Shot%202016-10-08%20at%2012.09.38%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0-08%20at%2012.09.38%20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0775" cy="3044190"/>
                    </a:xfrm>
                    <a:prstGeom prst="rect">
                      <a:avLst/>
                    </a:prstGeom>
                    <a:noFill/>
                    <a:ln>
                      <a:noFill/>
                    </a:ln>
                  </pic:spPr>
                </pic:pic>
              </a:graphicData>
            </a:graphic>
          </wp:inline>
        </w:drawing>
      </w:r>
    </w:p>
    <w:p w14:paraId="53B35AB3" w14:textId="77777777" w:rsidR="00FB1194" w:rsidRDefault="00FB1194" w:rsidP="0060177E">
      <w:pPr>
        <w:pStyle w:val="ListParagraph"/>
        <w:widowControl w:val="0"/>
        <w:numPr>
          <w:ilvl w:val="0"/>
          <w:numId w:val="7"/>
        </w:numPr>
        <w:autoSpaceDE w:val="0"/>
        <w:autoSpaceDN w:val="0"/>
        <w:adjustRightInd w:val="0"/>
        <w:spacing w:line="280" w:lineRule="atLeast"/>
        <w:rPr>
          <w:rFonts w:ascii="Times" w:hAnsi="Times" w:cs="Times"/>
          <w:color w:val="000000"/>
        </w:rPr>
      </w:pPr>
      <w:r>
        <w:rPr>
          <w:rFonts w:ascii="Times" w:hAnsi="Times" w:cs="Times"/>
          <w:color w:val="000000"/>
        </w:rPr>
        <w:t>Checks the balance again to verify the deposit</w:t>
      </w:r>
    </w:p>
    <w:p w14:paraId="793FF5D9" w14:textId="181384ED" w:rsidR="009675C4" w:rsidRDefault="009675C4" w:rsidP="009675C4">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71AD419A" wp14:editId="2A68F88A">
            <wp:extent cx="4618355" cy="2696845"/>
            <wp:effectExtent l="0" t="0" r="4445" b="0"/>
            <wp:docPr id="4" name="Picture 4" descr="../../../../../Screen%20Shot%202016-10-08%20at%2012.09.5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0-08%20at%2012.09.53%20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8355" cy="2696845"/>
                    </a:xfrm>
                    <a:prstGeom prst="rect">
                      <a:avLst/>
                    </a:prstGeom>
                    <a:noFill/>
                    <a:ln>
                      <a:noFill/>
                    </a:ln>
                  </pic:spPr>
                </pic:pic>
              </a:graphicData>
            </a:graphic>
          </wp:inline>
        </w:drawing>
      </w:r>
    </w:p>
    <w:p w14:paraId="76D6BCEB"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7099A794"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51BED37F"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20C49D5C"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31D58D51"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689B2D6C"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242A6FA3"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0B098D2B"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363DB2AC"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3A522949" w14:textId="77777777" w:rsidR="00FA2B26" w:rsidRPr="00461ECE" w:rsidRDefault="00FA2B26" w:rsidP="006C6AD0">
      <w:pPr>
        <w:widowControl w:val="0"/>
        <w:autoSpaceDE w:val="0"/>
        <w:autoSpaceDN w:val="0"/>
        <w:adjustRightInd w:val="0"/>
        <w:spacing w:line="280" w:lineRule="atLeast"/>
        <w:rPr>
          <w:rFonts w:ascii="Times" w:hAnsi="Times" w:cs="Times"/>
          <w:b/>
          <w:color w:val="000000"/>
          <w:u w:val="single"/>
        </w:rPr>
      </w:pPr>
      <w:r w:rsidRPr="00461ECE">
        <w:rPr>
          <w:rFonts w:ascii="Times" w:hAnsi="Times" w:cs="Times"/>
          <w:b/>
          <w:color w:val="000000"/>
          <w:u w:val="single"/>
        </w:rPr>
        <w:t>Customer:</w:t>
      </w:r>
    </w:p>
    <w:p w14:paraId="7D06A4CA" w14:textId="77777777" w:rsidR="00FA2B26" w:rsidRDefault="00FA2B26"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Changing password</w:t>
      </w:r>
    </w:p>
    <w:p w14:paraId="02ECE055" w14:textId="77777777" w:rsidR="00FB1194" w:rsidRDefault="00FB1194" w:rsidP="00FB1194">
      <w:pPr>
        <w:pStyle w:val="ListParagraph"/>
        <w:widowControl w:val="0"/>
        <w:numPr>
          <w:ilvl w:val="0"/>
          <w:numId w:val="8"/>
        </w:numPr>
        <w:autoSpaceDE w:val="0"/>
        <w:autoSpaceDN w:val="0"/>
        <w:adjustRightInd w:val="0"/>
        <w:spacing w:line="280" w:lineRule="atLeast"/>
        <w:rPr>
          <w:rFonts w:ascii="Times" w:hAnsi="Times" w:cs="Times"/>
          <w:color w:val="000000"/>
        </w:rPr>
      </w:pPr>
      <w:r>
        <w:rPr>
          <w:rFonts w:ascii="Times" w:hAnsi="Times" w:cs="Times"/>
          <w:color w:val="000000"/>
        </w:rPr>
        <w:t>Customer logs in</w:t>
      </w:r>
    </w:p>
    <w:p w14:paraId="7EF585EC" w14:textId="026A8CB7" w:rsidR="009675C4" w:rsidRDefault="009675C4" w:rsidP="009675C4">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37622367" wp14:editId="4930CF9D">
            <wp:extent cx="3931848" cy="2463436"/>
            <wp:effectExtent l="0" t="0" r="5715" b="635"/>
            <wp:docPr id="5" name="Picture 5" descr="../../../../../Screen%20Shot%202016-10-08%20at%2012.06.0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0-08%20at%2012.06.04%20A"/>
                    <pic:cNvPicPr>
                      <a:picLocks noChangeAspect="1" noChangeArrowheads="1"/>
                    </pic:cNvPicPr>
                  </pic:nvPicPr>
                  <pic:blipFill rotWithShape="1">
                    <a:blip r:embed="rId7">
                      <a:extLst>
                        <a:ext uri="{28A0092B-C50C-407E-A947-70E740481C1C}">
                          <a14:useLocalDpi xmlns:a14="http://schemas.microsoft.com/office/drawing/2010/main" val="0"/>
                        </a:ext>
                      </a:extLst>
                    </a:blip>
                    <a:srcRect r="25331" b="7688"/>
                    <a:stretch/>
                  </pic:blipFill>
                  <pic:spPr bwMode="auto">
                    <a:xfrm>
                      <a:off x="0" y="0"/>
                      <a:ext cx="3943936" cy="2471009"/>
                    </a:xfrm>
                    <a:prstGeom prst="rect">
                      <a:avLst/>
                    </a:prstGeom>
                    <a:noFill/>
                    <a:ln>
                      <a:noFill/>
                    </a:ln>
                    <a:extLst>
                      <a:ext uri="{53640926-AAD7-44D8-BBD7-CCE9431645EC}">
                        <a14:shadowObscured xmlns:a14="http://schemas.microsoft.com/office/drawing/2010/main"/>
                      </a:ext>
                    </a:extLst>
                  </pic:spPr>
                </pic:pic>
              </a:graphicData>
            </a:graphic>
          </wp:inline>
        </w:drawing>
      </w:r>
    </w:p>
    <w:p w14:paraId="5466D599" w14:textId="77777777" w:rsidR="00FB1194" w:rsidRDefault="00FB1194" w:rsidP="00FB1194">
      <w:pPr>
        <w:pStyle w:val="ListParagraph"/>
        <w:widowControl w:val="0"/>
        <w:numPr>
          <w:ilvl w:val="0"/>
          <w:numId w:val="8"/>
        </w:numPr>
        <w:autoSpaceDE w:val="0"/>
        <w:autoSpaceDN w:val="0"/>
        <w:adjustRightInd w:val="0"/>
        <w:spacing w:line="280" w:lineRule="atLeast"/>
        <w:rPr>
          <w:rFonts w:ascii="Times" w:hAnsi="Times" w:cs="Times"/>
          <w:color w:val="000000"/>
        </w:rPr>
      </w:pPr>
      <w:r>
        <w:rPr>
          <w:rFonts w:ascii="Times" w:hAnsi="Times" w:cs="Times"/>
          <w:color w:val="000000"/>
        </w:rPr>
        <w:t>Chooses the change password option</w:t>
      </w:r>
    </w:p>
    <w:p w14:paraId="472BA765" w14:textId="49E6D925" w:rsidR="009675C4" w:rsidRDefault="009675C4" w:rsidP="009675C4">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4DBE1B2D" wp14:editId="3FF21C5F">
            <wp:extent cx="3817548" cy="1883226"/>
            <wp:effectExtent l="0" t="0" r="0" b="0"/>
            <wp:docPr id="7" name="Picture 7" descr="../../../../../Screen%20Shot%202016-10-08%20at%2012.14.28%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0-08%20at%2012.14.28%20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4501" cy="1891589"/>
                    </a:xfrm>
                    <a:prstGeom prst="rect">
                      <a:avLst/>
                    </a:prstGeom>
                    <a:noFill/>
                    <a:ln>
                      <a:noFill/>
                    </a:ln>
                  </pic:spPr>
                </pic:pic>
              </a:graphicData>
            </a:graphic>
          </wp:inline>
        </w:drawing>
      </w:r>
    </w:p>
    <w:p w14:paraId="38252AC5" w14:textId="2B757708" w:rsidR="009675C4" w:rsidRPr="009675C4" w:rsidRDefault="00FB1194" w:rsidP="009675C4">
      <w:pPr>
        <w:pStyle w:val="ListParagraph"/>
        <w:widowControl w:val="0"/>
        <w:numPr>
          <w:ilvl w:val="0"/>
          <w:numId w:val="8"/>
        </w:numPr>
        <w:autoSpaceDE w:val="0"/>
        <w:autoSpaceDN w:val="0"/>
        <w:adjustRightInd w:val="0"/>
        <w:spacing w:line="280" w:lineRule="atLeast"/>
        <w:rPr>
          <w:rFonts w:ascii="Times" w:hAnsi="Times" w:cs="Times"/>
          <w:color w:val="000000"/>
        </w:rPr>
      </w:pPr>
      <w:r>
        <w:rPr>
          <w:rFonts w:ascii="Times" w:hAnsi="Times" w:cs="Times"/>
          <w:color w:val="000000"/>
        </w:rPr>
        <w:t>Enters their old password</w:t>
      </w:r>
    </w:p>
    <w:p w14:paraId="5464279A" w14:textId="2F343022" w:rsidR="009675C4" w:rsidRPr="009675C4" w:rsidRDefault="00FB1194" w:rsidP="009675C4">
      <w:pPr>
        <w:pStyle w:val="ListParagraph"/>
        <w:widowControl w:val="0"/>
        <w:numPr>
          <w:ilvl w:val="0"/>
          <w:numId w:val="8"/>
        </w:numPr>
        <w:autoSpaceDE w:val="0"/>
        <w:autoSpaceDN w:val="0"/>
        <w:adjustRightInd w:val="0"/>
        <w:spacing w:line="280" w:lineRule="atLeast"/>
        <w:rPr>
          <w:rFonts w:ascii="Times" w:hAnsi="Times" w:cs="Times"/>
          <w:color w:val="000000"/>
        </w:rPr>
      </w:pPr>
      <w:r>
        <w:rPr>
          <w:rFonts w:ascii="Times" w:hAnsi="Times" w:cs="Times"/>
          <w:color w:val="000000"/>
        </w:rPr>
        <w:t>Enters the new password twice</w:t>
      </w:r>
    </w:p>
    <w:p w14:paraId="3847CBDE" w14:textId="77777777" w:rsidR="00FB1194" w:rsidRDefault="00FB1194" w:rsidP="00FB1194">
      <w:pPr>
        <w:pStyle w:val="ListParagraph"/>
        <w:widowControl w:val="0"/>
        <w:numPr>
          <w:ilvl w:val="0"/>
          <w:numId w:val="8"/>
        </w:numPr>
        <w:autoSpaceDE w:val="0"/>
        <w:autoSpaceDN w:val="0"/>
        <w:adjustRightInd w:val="0"/>
        <w:spacing w:line="280" w:lineRule="atLeast"/>
        <w:rPr>
          <w:rFonts w:ascii="Times" w:hAnsi="Times" w:cs="Times"/>
          <w:color w:val="000000"/>
        </w:rPr>
      </w:pPr>
      <w:r>
        <w:rPr>
          <w:rFonts w:ascii="Times" w:hAnsi="Times" w:cs="Times"/>
          <w:color w:val="000000"/>
        </w:rPr>
        <w:t>System changes password</w:t>
      </w:r>
    </w:p>
    <w:p w14:paraId="002751D7" w14:textId="32B45D24" w:rsidR="009675C4" w:rsidRDefault="009675C4" w:rsidP="009675C4">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3C46C3AE" wp14:editId="6462DFDD">
            <wp:extent cx="2674548" cy="707968"/>
            <wp:effectExtent l="0" t="0" r="0" b="3810"/>
            <wp:docPr id="8" name="Picture 8" descr="../../../../../Screen%20Shot%202016-10-08%20at%2012.15.00%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10-08%20at%2012.15.00%20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9676" cy="717267"/>
                    </a:xfrm>
                    <a:prstGeom prst="rect">
                      <a:avLst/>
                    </a:prstGeom>
                    <a:noFill/>
                    <a:ln>
                      <a:noFill/>
                    </a:ln>
                  </pic:spPr>
                </pic:pic>
              </a:graphicData>
            </a:graphic>
          </wp:inline>
        </w:drawing>
      </w:r>
    </w:p>
    <w:p w14:paraId="3564E641" w14:textId="77777777" w:rsidR="00FB1194" w:rsidRDefault="00FB1194" w:rsidP="00FB1194">
      <w:pPr>
        <w:pStyle w:val="ListParagraph"/>
        <w:widowControl w:val="0"/>
        <w:numPr>
          <w:ilvl w:val="0"/>
          <w:numId w:val="8"/>
        </w:numPr>
        <w:autoSpaceDE w:val="0"/>
        <w:autoSpaceDN w:val="0"/>
        <w:adjustRightInd w:val="0"/>
        <w:spacing w:line="280" w:lineRule="atLeast"/>
        <w:rPr>
          <w:rFonts w:ascii="Times" w:hAnsi="Times" w:cs="Times"/>
          <w:color w:val="000000"/>
        </w:rPr>
      </w:pPr>
      <w:r>
        <w:rPr>
          <w:rFonts w:ascii="Times" w:hAnsi="Times" w:cs="Times"/>
          <w:color w:val="000000"/>
        </w:rPr>
        <w:t>Logs off</w:t>
      </w:r>
    </w:p>
    <w:p w14:paraId="4C660991" w14:textId="17FE8110" w:rsidR="009675C4" w:rsidRDefault="009675C4" w:rsidP="009675C4">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1F2B5CFC" wp14:editId="45CCC0D7">
            <wp:extent cx="2964050" cy="1717040"/>
            <wp:effectExtent l="0" t="0" r="8255" b="10160"/>
            <wp:docPr id="9" name="Picture 9" descr="../../../../../Screen%20Shot%202016-10-08%20at%2012.15.2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10-08%20at%2012.15.24%20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889" cy="1727374"/>
                    </a:xfrm>
                    <a:prstGeom prst="rect">
                      <a:avLst/>
                    </a:prstGeom>
                    <a:noFill/>
                    <a:ln>
                      <a:noFill/>
                    </a:ln>
                  </pic:spPr>
                </pic:pic>
              </a:graphicData>
            </a:graphic>
          </wp:inline>
        </w:drawing>
      </w:r>
    </w:p>
    <w:p w14:paraId="680E5CD8" w14:textId="77777777" w:rsidR="00461ECE" w:rsidRDefault="00461ECE" w:rsidP="009675C4">
      <w:pPr>
        <w:pStyle w:val="ListParagraph"/>
        <w:widowControl w:val="0"/>
        <w:autoSpaceDE w:val="0"/>
        <w:autoSpaceDN w:val="0"/>
        <w:adjustRightInd w:val="0"/>
        <w:spacing w:line="280" w:lineRule="atLeast"/>
        <w:rPr>
          <w:rFonts w:ascii="Times" w:hAnsi="Times" w:cs="Times"/>
          <w:color w:val="000000"/>
        </w:rPr>
      </w:pPr>
    </w:p>
    <w:p w14:paraId="0A0CAB5B" w14:textId="77777777" w:rsidR="00461ECE" w:rsidRDefault="00461ECE" w:rsidP="009675C4">
      <w:pPr>
        <w:pStyle w:val="ListParagraph"/>
        <w:widowControl w:val="0"/>
        <w:autoSpaceDE w:val="0"/>
        <w:autoSpaceDN w:val="0"/>
        <w:adjustRightInd w:val="0"/>
        <w:spacing w:line="280" w:lineRule="atLeast"/>
        <w:rPr>
          <w:rFonts w:ascii="Times" w:hAnsi="Times" w:cs="Times"/>
          <w:color w:val="000000"/>
        </w:rPr>
      </w:pPr>
    </w:p>
    <w:p w14:paraId="23167037" w14:textId="77777777" w:rsidR="00461ECE" w:rsidRDefault="00461ECE" w:rsidP="009675C4">
      <w:pPr>
        <w:pStyle w:val="ListParagraph"/>
        <w:widowControl w:val="0"/>
        <w:autoSpaceDE w:val="0"/>
        <w:autoSpaceDN w:val="0"/>
        <w:adjustRightInd w:val="0"/>
        <w:spacing w:line="280" w:lineRule="atLeast"/>
        <w:rPr>
          <w:rFonts w:ascii="Times" w:hAnsi="Times" w:cs="Times"/>
          <w:color w:val="000000"/>
        </w:rPr>
      </w:pPr>
    </w:p>
    <w:p w14:paraId="7AE226F3" w14:textId="77777777" w:rsidR="00FB1194" w:rsidRPr="00461ECE" w:rsidRDefault="00FB1194" w:rsidP="00461ECE">
      <w:pPr>
        <w:pStyle w:val="ListParagraph"/>
        <w:widowControl w:val="0"/>
        <w:numPr>
          <w:ilvl w:val="0"/>
          <w:numId w:val="8"/>
        </w:numPr>
        <w:autoSpaceDE w:val="0"/>
        <w:autoSpaceDN w:val="0"/>
        <w:adjustRightInd w:val="0"/>
        <w:spacing w:line="280" w:lineRule="atLeast"/>
        <w:rPr>
          <w:rFonts w:ascii="Times" w:hAnsi="Times" w:cs="Times"/>
          <w:color w:val="000000"/>
        </w:rPr>
      </w:pPr>
      <w:r w:rsidRPr="00461ECE">
        <w:rPr>
          <w:rFonts w:ascii="Times" w:hAnsi="Times" w:cs="Times"/>
          <w:color w:val="000000"/>
        </w:rPr>
        <w:t>Logs back in to verify the password is different now</w:t>
      </w:r>
    </w:p>
    <w:p w14:paraId="19AA1204" w14:textId="638A2506" w:rsidR="009675C4" w:rsidRPr="0060177E" w:rsidRDefault="009675C4" w:rsidP="009675C4">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0C169A86" wp14:editId="15F7EEA0">
            <wp:extent cx="4340225" cy="3796665"/>
            <wp:effectExtent l="0" t="0" r="3175" b="0"/>
            <wp:docPr id="10" name="Picture 10" descr="../../../../../Screen%20Shot%202016-10-08%20at%2012.17.08%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10-08%20at%2012.17.08%20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0225" cy="3796665"/>
                    </a:xfrm>
                    <a:prstGeom prst="rect">
                      <a:avLst/>
                    </a:prstGeom>
                    <a:noFill/>
                    <a:ln>
                      <a:noFill/>
                    </a:ln>
                  </pic:spPr>
                </pic:pic>
              </a:graphicData>
            </a:graphic>
          </wp:inline>
        </w:drawing>
      </w:r>
    </w:p>
    <w:p w14:paraId="50FD223A" w14:textId="77777777" w:rsidR="00FB1194" w:rsidRDefault="00FB1194" w:rsidP="006C6AD0">
      <w:pPr>
        <w:widowControl w:val="0"/>
        <w:autoSpaceDE w:val="0"/>
        <w:autoSpaceDN w:val="0"/>
        <w:adjustRightInd w:val="0"/>
        <w:spacing w:line="280" w:lineRule="atLeast"/>
        <w:rPr>
          <w:rFonts w:ascii="Times" w:hAnsi="Times" w:cs="Times"/>
          <w:color w:val="000000"/>
        </w:rPr>
      </w:pPr>
    </w:p>
    <w:p w14:paraId="1A16DEEB" w14:textId="77777777" w:rsidR="00FA2B26" w:rsidRDefault="00FA2B26" w:rsidP="006C6AD0">
      <w:pPr>
        <w:widowControl w:val="0"/>
        <w:autoSpaceDE w:val="0"/>
        <w:autoSpaceDN w:val="0"/>
        <w:adjustRightInd w:val="0"/>
        <w:spacing w:line="280" w:lineRule="atLeast"/>
        <w:rPr>
          <w:rFonts w:ascii="Times" w:hAnsi="Times" w:cs="Times"/>
          <w:color w:val="000000"/>
        </w:rPr>
      </w:pPr>
    </w:p>
    <w:p w14:paraId="31DDECE0" w14:textId="77777777" w:rsidR="009675C4" w:rsidRDefault="009675C4" w:rsidP="006C6AD0">
      <w:pPr>
        <w:widowControl w:val="0"/>
        <w:autoSpaceDE w:val="0"/>
        <w:autoSpaceDN w:val="0"/>
        <w:adjustRightInd w:val="0"/>
        <w:spacing w:line="280" w:lineRule="atLeast"/>
        <w:rPr>
          <w:rFonts w:ascii="Times" w:hAnsi="Times" w:cs="Times"/>
          <w:color w:val="000000"/>
        </w:rPr>
      </w:pPr>
    </w:p>
    <w:p w14:paraId="29D52305" w14:textId="77777777" w:rsidR="009675C4" w:rsidRDefault="009675C4" w:rsidP="006C6AD0">
      <w:pPr>
        <w:widowControl w:val="0"/>
        <w:autoSpaceDE w:val="0"/>
        <w:autoSpaceDN w:val="0"/>
        <w:adjustRightInd w:val="0"/>
        <w:spacing w:line="280" w:lineRule="atLeast"/>
        <w:rPr>
          <w:rFonts w:ascii="Times" w:hAnsi="Times" w:cs="Times"/>
          <w:color w:val="000000"/>
        </w:rPr>
      </w:pPr>
    </w:p>
    <w:p w14:paraId="6F38D27A"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0D342342"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7A729AA9" w14:textId="77777777" w:rsidR="00FA2B26" w:rsidRPr="00461ECE" w:rsidRDefault="00FA2B26" w:rsidP="006C6AD0">
      <w:pPr>
        <w:widowControl w:val="0"/>
        <w:autoSpaceDE w:val="0"/>
        <w:autoSpaceDN w:val="0"/>
        <w:adjustRightInd w:val="0"/>
        <w:spacing w:line="280" w:lineRule="atLeast"/>
        <w:rPr>
          <w:rFonts w:ascii="Times" w:hAnsi="Times" w:cs="Times"/>
          <w:b/>
          <w:color w:val="000000"/>
          <w:u w:val="single"/>
        </w:rPr>
      </w:pPr>
      <w:r w:rsidRPr="00461ECE">
        <w:rPr>
          <w:rFonts w:ascii="Times" w:hAnsi="Times" w:cs="Times"/>
          <w:b/>
          <w:color w:val="000000"/>
          <w:u w:val="single"/>
        </w:rPr>
        <w:t>Customer:</w:t>
      </w:r>
    </w:p>
    <w:p w14:paraId="19A43591" w14:textId="77777777" w:rsidR="00FA2B26" w:rsidRDefault="00FA2B26"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Transferring Funds</w:t>
      </w:r>
    </w:p>
    <w:p w14:paraId="4BA7AC01" w14:textId="77777777" w:rsidR="00FB1194" w:rsidRDefault="00FB1194" w:rsidP="00FB1194">
      <w:pPr>
        <w:pStyle w:val="ListParagraph"/>
        <w:widowControl w:val="0"/>
        <w:numPr>
          <w:ilvl w:val="0"/>
          <w:numId w:val="9"/>
        </w:numPr>
        <w:autoSpaceDE w:val="0"/>
        <w:autoSpaceDN w:val="0"/>
        <w:adjustRightInd w:val="0"/>
        <w:spacing w:line="280" w:lineRule="atLeast"/>
        <w:rPr>
          <w:rFonts w:ascii="Times" w:hAnsi="Times" w:cs="Times"/>
          <w:color w:val="000000"/>
        </w:rPr>
      </w:pPr>
      <w:r>
        <w:rPr>
          <w:rFonts w:ascii="Times" w:hAnsi="Times" w:cs="Times"/>
          <w:color w:val="000000"/>
        </w:rPr>
        <w:t>Customer logs in</w:t>
      </w:r>
    </w:p>
    <w:p w14:paraId="2C1FAECA" w14:textId="15BB229D" w:rsidR="009675C4" w:rsidRDefault="009675C4" w:rsidP="009675C4">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6F742269" wp14:editId="45F8A759">
            <wp:extent cx="3931244" cy="2523281"/>
            <wp:effectExtent l="0" t="0" r="6350" b="0"/>
            <wp:docPr id="6" name="Picture 6" descr="../../../../../Screen%20Shot%202016-10-08%20at%2012.06.0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0-08%20at%2012.06.04%20A"/>
                    <pic:cNvPicPr>
                      <a:picLocks noChangeAspect="1" noChangeArrowheads="1"/>
                    </pic:cNvPicPr>
                  </pic:nvPicPr>
                  <pic:blipFill rotWithShape="1">
                    <a:blip r:embed="rId7">
                      <a:extLst>
                        <a:ext uri="{28A0092B-C50C-407E-A947-70E740481C1C}">
                          <a14:useLocalDpi xmlns:a14="http://schemas.microsoft.com/office/drawing/2010/main" val="0"/>
                        </a:ext>
                      </a:extLst>
                    </a:blip>
                    <a:srcRect r="26762" b="7244"/>
                    <a:stretch/>
                  </pic:blipFill>
                  <pic:spPr bwMode="auto">
                    <a:xfrm>
                      <a:off x="0" y="0"/>
                      <a:ext cx="3938647" cy="2528033"/>
                    </a:xfrm>
                    <a:prstGeom prst="rect">
                      <a:avLst/>
                    </a:prstGeom>
                    <a:noFill/>
                    <a:ln>
                      <a:noFill/>
                    </a:ln>
                    <a:extLst>
                      <a:ext uri="{53640926-AAD7-44D8-BBD7-CCE9431645EC}">
                        <a14:shadowObscured xmlns:a14="http://schemas.microsoft.com/office/drawing/2010/main"/>
                      </a:ext>
                    </a:extLst>
                  </pic:spPr>
                </pic:pic>
              </a:graphicData>
            </a:graphic>
          </wp:inline>
        </w:drawing>
      </w:r>
    </w:p>
    <w:p w14:paraId="7A7E8245" w14:textId="77777777" w:rsidR="00FB1194" w:rsidRDefault="00FB1194" w:rsidP="00FB1194">
      <w:pPr>
        <w:pStyle w:val="ListParagraph"/>
        <w:widowControl w:val="0"/>
        <w:numPr>
          <w:ilvl w:val="0"/>
          <w:numId w:val="9"/>
        </w:numPr>
        <w:autoSpaceDE w:val="0"/>
        <w:autoSpaceDN w:val="0"/>
        <w:adjustRightInd w:val="0"/>
        <w:spacing w:line="280" w:lineRule="atLeast"/>
        <w:rPr>
          <w:rFonts w:ascii="Times" w:hAnsi="Times" w:cs="Times"/>
          <w:color w:val="000000"/>
        </w:rPr>
      </w:pPr>
      <w:r>
        <w:rPr>
          <w:rFonts w:ascii="Times" w:hAnsi="Times" w:cs="Times"/>
          <w:color w:val="000000"/>
        </w:rPr>
        <w:t>Checks balance of an account (account 0 in this example)</w:t>
      </w:r>
    </w:p>
    <w:p w14:paraId="70AD41E4" w14:textId="368DDA51" w:rsidR="009675C4" w:rsidRDefault="009675C4" w:rsidP="009675C4">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15B1ADF8" wp14:editId="1EAD8AED">
            <wp:extent cx="3933800" cy="2291434"/>
            <wp:effectExtent l="0" t="0" r="3810" b="0"/>
            <wp:docPr id="11" name="Picture 11" descr="../../../../../Screen%20Shot%202016-10-08%20at%2012.19.48%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10-08%20at%2012.19.48%20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5403" cy="2304018"/>
                    </a:xfrm>
                    <a:prstGeom prst="rect">
                      <a:avLst/>
                    </a:prstGeom>
                    <a:noFill/>
                    <a:ln>
                      <a:noFill/>
                    </a:ln>
                  </pic:spPr>
                </pic:pic>
              </a:graphicData>
            </a:graphic>
          </wp:inline>
        </w:drawing>
      </w:r>
    </w:p>
    <w:p w14:paraId="41C5C82E" w14:textId="7794AD5C" w:rsidR="009675C4" w:rsidRDefault="00FB1194" w:rsidP="009675C4">
      <w:pPr>
        <w:pStyle w:val="ListParagraph"/>
        <w:widowControl w:val="0"/>
        <w:numPr>
          <w:ilvl w:val="0"/>
          <w:numId w:val="9"/>
        </w:numPr>
        <w:autoSpaceDE w:val="0"/>
        <w:autoSpaceDN w:val="0"/>
        <w:adjustRightInd w:val="0"/>
        <w:spacing w:line="280" w:lineRule="atLeast"/>
        <w:rPr>
          <w:rFonts w:ascii="Times" w:hAnsi="Times" w:cs="Times"/>
          <w:color w:val="000000"/>
        </w:rPr>
      </w:pPr>
      <w:r>
        <w:rPr>
          <w:rFonts w:ascii="Times" w:hAnsi="Times" w:cs="Times"/>
          <w:color w:val="000000"/>
        </w:rPr>
        <w:t>Checks the balance of a second account (account 1 in this example)</w:t>
      </w:r>
    </w:p>
    <w:p w14:paraId="1DCB97B0" w14:textId="3EF805EA" w:rsidR="009675C4" w:rsidRPr="009675C4" w:rsidRDefault="009675C4" w:rsidP="009675C4">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2301D856" wp14:editId="2A5C7B19">
            <wp:extent cx="3726826" cy="2214751"/>
            <wp:effectExtent l="0" t="0" r="6985" b="0"/>
            <wp:docPr id="13" name="Picture 13" descr="../../../../../Screen%20Shot%202016-10-08%20at%2012.20.05%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10-08%20at%2012.20.05%20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8682" cy="2239625"/>
                    </a:xfrm>
                    <a:prstGeom prst="rect">
                      <a:avLst/>
                    </a:prstGeom>
                    <a:noFill/>
                    <a:ln>
                      <a:noFill/>
                    </a:ln>
                  </pic:spPr>
                </pic:pic>
              </a:graphicData>
            </a:graphic>
          </wp:inline>
        </w:drawing>
      </w:r>
    </w:p>
    <w:p w14:paraId="38EB2861" w14:textId="03B8AEB1" w:rsidR="009675C4" w:rsidRPr="009675C4" w:rsidRDefault="00FB1194" w:rsidP="009675C4">
      <w:pPr>
        <w:pStyle w:val="ListParagraph"/>
        <w:widowControl w:val="0"/>
        <w:numPr>
          <w:ilvl w:val="0"/>
          <w:numId w:val="9"/>
        </w:numPr>
        <w:autoSpaceDE w:val="0"/>
        <w:autoSpaceDN w:val="0"/>
        <w:adjustRightInd w:val="0"/>
        <w:spacing w:line="280" w:lineRule="atLeast"/>
        <w:rPr>
          <w:rFonts w:ascii="Times" w:hAnsi="Times" w:cs="Times"/>
          <w:color w:val="000000"/>
        </w:rPr>
      </w:pPr>
      <w:r>
        <w:rPr>
          <w:rFonts w:ascii="Times" w:hAnsi="Times" w:cs="Times"/>
          <w:color w:val="000000"/>
        </w:rPr>
        <w:t>Chooses the transfer feature from account 0 to 1 in the amount of $20</w:t>
      </w:r>
    </w:p>
    <w:p w14:paraId="65B288E9" w14:textId="77777777" w:rsidR="00FB1194" w:rsidRDefault="00FB1194" w:rsidP="00FB1194">
      <w:pPr>
        <w:pStyle w:val="ListParagraph"/>
        <w:widowControl w:val="0"/>
        <w:numPr>
          <w:ilvl w:val="0"/>
          <w:numId w:val="9"/>
        </w:numPr>
        <w:autoSpaceDE w:val="0"/>
        <w:autoSpaceDN w:val="0"/>
        <w:adjustRightInd w:val="0"/>
        <w:spacing w:line="280" w:lineRule="atLeast"/>
        <w:rPr>
          <w:rFonts w:ascii="Times" w:hAnsi="Times" w:cs="Times"/>
          <w:color w:val="000000"/>
        </w:rPr>
      </w:pPr>
      <w:r>
        <w:rPr>
          <w:rFonts w:ascii="Times" w:hAnsi="Times" w:cs="Times"/>
          <w:color w:val="000000"/>
        </w:rPr>
        <w:t>System transfers the funds</w:t>
      </w:r>
    </w:p>
    <w:p w14:paraId="5F126C8E" w14:textId="4D293458" w:rsidR="009675C4" w:rsidRDefault="009675C4" w:rsidP="009675C4">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5DEB8E1B" wp14:editId="70717F2F">
            <wp:extent cx="4444365" cy="1597025"/>
            <wp:effectExtent l="0" t="0" r="635" b="3175"/>
            <wp:docPr id="14" name="Picture 14" descr="../../../../../Screen%20Shot%202016-10-08%20at%2012.18.50%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10-08%20at%2012.18.50%20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4365" cy="1597025"/>
                    </a:xfrm>
                    <a:prstGeom prst="rect">
                      <a:avLst/>
                    </a:prstGeom>
                    <a:noFill/>
                    <a:ln>
                      <a:noFill/>
                    </a:ln>
                  </pic:spPr>
                </pic:pic>
              </a:graphicData>
            </a:graphic>
          </wp:inline>
        </w:drawing>
      </w:r>
    </w:p>
    <w:p w14:paraId="0D3B3015" w14:textId="77777777" w:rsidR="00FB1194" w:rsidRDefault="00FB1194" w:rsidP="00FB1194">
      <w:pPr>
        <w:pStyle w:val="ListParagraph"/>
        <w:widowControl w:val="0"/>
        <w:numPr>
          <w:ilvl w:val="0"/>
          <w:numId w:val="9"/>
        </w:numPr>
        <w:autoSpaceDE w:val="0"/>
        <w:autoSpaceDN w:val="0"/>
        <w:adjustRightInd w:val="0"/>
        <w:spacing w:line="280" w:lineRule="atLeast"/>
        <w:rPr>
          <w:rFonts w:ascii="Times" w:hAnsi="Times" w:cs="Times"/>
          <w:color w:val="000000"/>
        </w:rPr>
      </w:pPr>
      <w:r>
        <w:rPr>
          <w:rFonts w:ascii="Times" w:hAnsi="Times" w:cs="Times"/>
          <w:color w:val="000000"/>
        </w:rPr>
        <w:t>Checks the balance again of account 0 to verify the deduction</w:t>
      </w:r>
    </w:p>
    <w:p w14:paraId="260E9927" w14:textId="78F5D0E1" w:rsidR="009675C4" w:rsidRDefault="009675C4" w:rsidP="009675C4">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561427E7" wp14:editId="7F1237DB">
            <wp:extent cx="4653280" cy="2661920"/>
            <wp:effectExtent l="0" t="0" r="0" b="5080"/>
            <wp:docPr id="15" name="Picture 15" descr="../../../../../Screen%20Shot%202016-10-08%20at%2012.22.32%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10-08%20at%2012.22.32%20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3280" cy="2661920"/>
                    </a:xfrm>
                    <a:prstGeom prst="rect">
                      <a:avLst/>
                    </a:prstGeom>
                    <a:noFill/>
                    <a:ln>
                      <a:noFill/>
                    </a:ln>
                  </pic:spPr>
                </pic:pic>
              </a:graphicData>
            </a:graphic>
          </wp:inline>
        </w:drawing>
      </w:r>
    </w:p>
    <w:p w14:paraId="412C29D8" w14:textId="1BB81064" w:rsidR="009675C4" w:rsidRPr="009675C4" w:rsidRDefault="00FB1194" w:rsidP="009675C4">
      <w:pPr>
        <w:pStyle w:val="ListParagraph"/>
        <w:widowControl w:val="0"/>
        <w:numPr>
          <w:ilvl w:val="0"/>
          <w:numId w:val="9"/>
        </w:numPr>
        <w:autoSpaceDE w:val="0"/>
        <w:autoSpaceDN w:val="0"/>
        <w:adjustRightInd w:val="0"/>
        <w:spacing w:line="280" w:lineRule="atLeast"/>
        <w:rPr>
          <w:rFonts w:ascii="Times" w:hAnsi="Times" w:cs="Times"/>
          <w:color w:val="000000"/>
        </w:rPr>
      </w:pPr>
      <w:r>
        <w:rPr>
          <w:rFonts w:ascii="Times" w:hAnsi="Times" w:cs="Times"/>
          <w:color w:val="000000"/>
        </w:rPr>
        <w:t>Checks the balance of account account 1 to verify the credit</w:t>
      </w:r>
      <w:r w:rsidR="009675C4">
        <w:rPr>
          <w:rFonts w:ascii="Times" w:hAnsi="Times" w:cs="Times"/>
          <w:color w:val="000000"/>
        </w:rPr>
        <w:br/>
      </w:r>
      <w:r w:rsidR="009675C4">
        <w:rPr>
          <w:rFonts w:ascii="Times" w:hAnsi="Times" w:cs="Times"/>
          <w:noProof/>
          <w:color w:val="000000"/>
        </w:rPr>
        <w:drawing>
          <wp:inline distT="0" distB="0" distL="0" distR="0" wp14:anchorId="0CA1C8C9" wp14:editId="00641CF8">
            <wp:extent cx="4572000" cy="2685415"/>
            <wp:effectExtent l="0" t="0" r="0" b="6985"/>
            <wp:docPr id="16" name="Picture 16" descr="../../../../../Screen%20Shot%202016-10-08%20at%2012.22.4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6-10-08%20at%2012.22.44%20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85415"/>
                    </a:xfrm>
                    <a:prstGeom prst="rect">
                      <a:avLst/>
                    </a:prstGeom>
                    <a:noFill/>
                    <a:ln>
                      <a:noFill/>
                    </a:ln>
                  </pic:spPr>
                </pic:pic>
              </a:graphicData>
            </a:graphic>
          </wp:inline>
        </w:drawing>
      </w:r>
    </w:p>
    <w:p w14:paraId="6831E5A4" w14:textId="77777777" w:rsidR="00FA2B26" w:rsidRDefault="00FA2B26" w:rsidP="006C6AD0">
      <w:pPr>
        <w:widowControl w:val="0"/>
        <w:autoSpaceDE w:val="0"/>
        <w:autoSpaceDN w:val="0"/>
        <w:adjustRightInd w:val="0"/>
        <w:spacing w:line="280" w:lineRule="atLeast"/>
        <w:rPr>
          <w:rFonts w:ascii="Times" w:hAnsi="Times" w:cs="Times"/>
          <w:color w:val="000000"/>
        </w:rPr>
      </w:pPr>
    </w:p>
    <w:p w14:paraId="7F598BF1" w14:textId="77777777" w:rsidR="009675C4" w:rsidRDefault="009675C4" w:rsidP="006C6AD0">
      <w:pPr>
        <w:widowControl w:val="0"/>
        <w:autoSpaceDE w:val="0"/>
        <w:autoSpaceDN w:val="0"/>
        <w:adjustRightInd w:val="0"/>
        <w:spacing w:line="280" w:lineRule="atLeast"/>
        <w:rPr>
          <w:rFonts w:ascii="Times" w:hAnsi="Times" w:cs="Times"/>
          <w:color w:val="000000"/>
        </w:rPr>
      </w:pPr>
    </w:p>
    <w:p w14:paraId="295A8CF2" w14:textId="77777777" w:rsidR="009675C4" w:rsidRDefault="009675C4" w:rsidP="006C6AD0">
      <w:pPr>
        <w:widowControl w:val="0"/>
        <w:autoSpaceDE w:val="0"/>
        <w:autoSpaceDN w:val="0"/>
        <w:adjustRightInd w:val="0"/>
        <w:spacing w:line="280" w:lineRule="atLeast"/>
        <w:rPr>
          <w:rFonts w:ascii="Times" w:hAnsi="Times" w:cs="Times"/>
          <w:color w:val="000000"/>
        </w:rPr>
      </w:pPr>
    </w:p>
    <w:p w14:paraId="24394BC2"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451C0E78"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6063E5E3"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73771C90"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3B8FBE1E"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147D5DD7"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2885CBE3"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5D43BF62" w14:textId="77777777" w:rsidR="00FA2B26" w:rsidRPr="00461ECE" w:rsidRDefault="00FA2B26" w:rsidP="006C6AD0">
      <w:pPr>
        <w:widowControl w:val="0"/>
        <w:autoSpaceDE w:val="0"/>
        <w:autoSpaceDN w:val="0"/>
        <w:adjustRightInd w:val="0"/>
        <w:spacing w:line="280" w:lineRule="atLeast"/>
        <w:rPr>
          <w:rFonts w:ascii="Times" w:hAnsi="Times" w:cs="Times"/>
          <w:b/>
          <w:color w:val="000000"/>
          <w:u w:val="single"/>
        </w:rPr>
      </w:pPr>
      <w:r w:rsidRPr="00461ECE">
        <w:rPr>
          <w:rFonts w:ascii="Times" w:hAnsi="Times" w:cs="Times"/>
          <w:b/>
          <w:color w:val="000000"/>
          <w:u w:val="single"/>
        </w:rPr>
        <w:t>Manager:</w:t>
      </w:r>
    </w:p>
    <w:p w14:paraId="0B1207A5" w14:textId="77777777" w:rsidR="00FA2B26" w:rsidRDefault="00FA2B26"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Opening an account and retrieving the password</w:t>
      </w:r>
    </w:p>
    <w:p w14:paraId="4DBBEDC7" w14:textId="77777777" w:rsidR="00FB1194" w:rsidRDefault="00FB1194" w:rsidP="00FB1194">
      <w:pPr>
        <w:pStyle w:val="ListParagraph"/>
        <w:widowControl w:val="0"/>
        <w:numPr>
          <w:ilvl w:val="0"/>
          <w:numId w:val="11"/>
        </w:numPr>
        <w:autoSpaceDE w:val="0"/>
        <w:autoSpaceDN w:val="0"/>
        <w:adjustRightInd w:val="0"/>
        <w:spacing w:line="280" w:lineRule="atLeast"/>
        <w:rPr>
          <w:rFonts w:ascii="Times" w:hAnsi="Times" w:cs="Times"/>
          <w:color w:val="000000"/>
        </w:rPr>
      </w:pPr>
      <w:r>
        <w:rPr>
          <w:rFonts w:ascii="Times" w:hAnsi="Times" w:cs="Times"/>
          <w:color w:val="000000"/>
        </w:rPr>
        <w:t>Manager logs in</w:t>
      </w:r>
    </w:p>
    <w:p w14:paraId="11DDE513" w14:textId="71CAA780" w:rsidR="009675C4" w:rsidRDefault="00411F33" w:rsidP="009675C4">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679D3ECE" wp14:editId="5114D09B">
            <wp:extent cx="3931848" cy="2411385"/>
            <wp:effectExtent l="0" t="0" r="5715" b="1905"/>
            <wp:docPr id="17" name="Picture 17" descr="../../../../../Screen%20Shot%202016-10-08%20at%2012.27.25%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6-10-08%20at%2012.27.25%20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6744" cy="2420521"/>
                    </a:xfrm>
                    <a:prstGeom prst="rect">
                      <a:avLst/>
                    </a:prstGeom>
                    <a:noFill/>
                    <a:ln>
                      <a:noFill/>
                    </a:ln>
                  </pic:spPr>
                </pic:pic>
              </a:graphicData>
            </a:graphic>
          </wp:inline>
        </w:drawing>
      </w:r>
    </w:p>
    <w:p w14:paraId="3D9DC4E8" w14:textId="77777777" w:rsidR="00FB1194" w:rsidRDefault="00FB1194" w:rsidP="00FB1194">
      <w:pPr>
        <w:pStyle w:val="ListParagraph"/>
        <w:widowControl w:val="0"/>
        <w:numPr>
          <w:ilvl w:val="0"/>
          <w:numId w:val="11"/>
        </w:numPr>
        <w:autoSpaceDE w:val="0"/>
        <w:autoSpaceDN w:val="0"/>
        <w:adjustRightInd w:val="0"/>
        <w:spacing w:line="280" w:lineRule="atLeast"/>
        <w:rPr>
          <w:rFonts w:ascii="Times" w:hAnsi="Times" w:cs="Times"/>
          <w:color w:val="000000"/>
        </w:rPr>
      </w:pPr>
      <w:r>
        <w:rPr>
          <w:rFonts w:ascii="Times" w:hAnsi="Times" w:cs="Times"/>
          <w:color w:val="000000"/>
        </w:rPr>
        <w:t>Opens an account</w:t>
      </w:r>
    </w:p>
    <w:p w14:paraId="0688D86F" w14:textId="467799CA" w:rsidR="00411F33" w:rsidRDefault="00411F33" w:rsidP="00411F33">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1EA616CE" wp14:editId="7B9E5EE1">
            <wp:extent cx="3817548" cy="1784140"/>
            <wp:effectExtent l="0" t="0" r="0" b="0"/>
            <wp:docPr id="18" name="Picture 18" descr="../../../../../Screen%20Shot%202016-10-08%20at%2012.25.36%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6-10-08%20at%2012.25.36%20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8900" cy="1789445"/>
                    </a:xfrm>
                    <a:prstGeom prst="rect">
                      <a:avLst/>
                    </a:prstGeom>
                    <a:noFill/>
                    <a:ln>
                      <a:noFill/>
                    </a:ln>
                  </pic:spPr>
                </pic:pic>
              </a:graphicData>
            </a:graphic>
          </wp:inline>
        </w:drawing>
      </w:r>
    </w:p>
    <w:p w14:paraId="251398F4" w14:textId="0E5F835D" w:rsidR="00411F33" w:rsidRPr="00411F33" w:rsidRDefault="00FB1194" w:rsidP="00411F33">
      <w:pPr>
        <w:pStyle w:val="ListParagraph"/>
        <w:widowControl w:val="0"/>
        <w:numPr>
          <w:ilvl w:val="0"/>
          <w:numId w:val="11"/>
        </w:numPr>
        <w:autoSpaceDE w:val="0"/>
        <w:autoSpaceDN w:val="0"/>
        <w:adjustRightInd w:val="0"/>
        <w:spacing w:line="280" w:lineRule="atLeast"/>
        <w:rPr>
          <w:rFonts w:ascii="Times" w:hAnsi="Times" w:cs="Times"/>
          <w:color w:val="000000"/>
        </w:rPr>
      </w:pPr>
      <w:r>
        <w:rPr>
          <w:rFonts w:ascii="Times" w:hAnsi="Times" w:cs="Times"/>
          <w:color w:val="000000"/>
        </w:rPr>
        <w:t>Sets the password of the new account</w:t>
      </w:r>
      <w:r w:rsidR="009675C4">
        <w:rPr>
          <w:rFonts w:ascii="Times" w:hAnsi="Times" w:cs="Times"/>
          <w:color w:val="000000"/>
        </w:rPr>
        <w:t xml:space="preserve"> and chooses account type</w:t>
      </w:r>
      <w:r w:rsidR="00411F33">
        <w:rPr>
          <w:rFonts w:ascii="Times" w:hAnsi="Times" w:cs="Times"/>
          <w:color w:val="000000"/>
        </w:rPr>
        <w:t xml:space="preserve"> </w:t>
      </w:r>
    </w:p>
    <w:p w14:paraId="24C930E6" w14:textId="77777777" w:rsidR="00FB1194" w:rsidRDefault="00FB1194" w:rsidP="00FB1194">
      <w:pPr>
        <w:pStyle w:val="ListParagraph"/>
        <w:widowControl w:val="0"/>
        <w:numPr>
          <w:ilvl w:val="0"/>
          <w:numId w:val="11"/>
        </w:numPr>
        <w:autoSpaceDE w:val="0"/>
        <w:autoSpaceDN w:val="0"/>
        <w:adjustRightInd w:val="0"/>
        <w:spacing w:line="280" w:lineRule="atLeast"/>
        <w:rPr>
          <w:rFonts w:ascii="Times" w:hAnsi="Times" w:cs="Times"/>
          <w:color w:val="000000"/>
        </w:rPr>
      </w:pPr>
      <w:r>
        <w:rPr>
          <w:rFonts w:ascii="Times" w:hAnsi="Times" w:cs="Times"/>
          <w:color w:val="000000"/>
        </w:rPr>
        <w:t>System sets up the account</w:t>
      </w:r>
    </w:p>
    <w:p w14:paraId="41F504F4" w14:textId="2FEB8195" w:rsidR="00411F33" w:rsidRPr="00411F33" w:rsidRDefault="00411F33" w:rsidP="00461ECE">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6EA19AE3" wp14:editId="6CEA0A38">
            <wp:extent cx="3817548" cy="1106721"/>
            <wp:effectExtent l="0" t="0" r="0" b="11430"/>
            <wp:docPr id="19" name="Picture 19" descr="../../../../../Screen%20Shot%202016-10-08%20at%2012.28.1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6-10-08%20at%2012.28.13%20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0013" cy="1116133"/>
                    </a:xfrm>
                    <a:prstGeom prst="rect">
                      <a:avLst/>
                    </a:prstGeom>
                    <a:noFill/>
                    <a:ln>
                      <a:noFill/>
                    </a:ln>
                  </pic:spPr>
                </pic:pic>
              </a:graphicData>
            </a:graphic>
          </wp:inline>
        </w:drawing>
      </w:r>
    </w:p>
    <w:p w14:paraId="5565B4A8" w14:textId="77777777" w:rsidR="00FB1194" w:rsidRDefault="00FB1194" w:rsidP="00FB1194">
      <w:pPr>
        <w:pStyle w:val="ListParagraph"/>
        <w:widowControl w:val="0"/>
        <w:numPr>
          <w:ilvl w:val="0"/>
          <w:numId w:val="11"/>
        </w:numPr>
        <w:autoSpaceDE w:val="0"/>
        <w:autoSpaceDN w:val="0"/>
        <w:adjustRightInd w:val="0"/>
        <w:spacing w:line="280" w:lineRule="atLeast"/>
        <w:rPr>
          <w:rFonts w:ascii="Times" w:hAnsi="Times" w:cs="Times"/>
          <w:color w:val="000000"/>
        </w:rPr>
      </w:pPr>
      <w:r>
        <w:rPr>
          <w:rFonts w:ascii="Times" w:hAnsi="Times" w:cs="Times"/>
          <w:color w:val="000000"/>
        </w:rPr>
        <w:t>Manager checks the password for the account just opened</w:t>
      </w:r>
    </w:p>
    <w:p w14:paraId="6FCBD8B5" w14:textId="1232A431" w:rsidR="00411F33" w:rsidRDefault="00461ECE" w:rsidP="00411F33">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6A629992" wp14:editId="6B0EA4B9">
            <wp:extent cx="3703248" cy="1902796"/>
            <wp:effectExtent l="0" t="0" r="5715" b="2540"/>
            <wp:docPr id="12" name="Picture 12" descr="../../../../../Screen%20Shot%202016-10-08%20at%2012.29.01%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0-08%20at%2012.29.01%20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9506" cy="1906012"/>
                    </a:xfrm>
                    <a:prstGeom prst="rect">
                      <a:avLst/>
                    </a:prstGeom>
                    <a:noFill/>
                    <a:ln>
                      <a:noFill/>
                    </a:ln>
                  </pic:spPr>
                </pic:pic>
              </a:graphicData>
            </a:graphic>
          </wp:inline>
        </w:drawing>
      </w:r>
    </w:p>
    <w:p w14:paraId="71D2A81A" w14:textId="77777777" w:rsidR="00FA2B26" w:rsidRDefault="00FA2B26" w:rsidP="006C6AD0">
      <w:pPr>
        <w:widowControl w:val="0"/>
        <w:autoSpaceDE w:val="0"/>
        <w:autoSpaceDN w:val="0"/>
        <w:adjustRightInd w:val="0"/>
        <w:spacing w:line="280" w:lineRule="atLeast"/>
        <w:rPr>
          <w:rFonts w:ascii="Times" w:hAnsi="Times" w:cs="Times"/>
          <w:color w:val="000000"/>
        </w:rPr>
      </w:pPr>
    </w:p>
    <w:p w14:paraId="3987D06D" w14:textId="77777777" w:rsidR="00FA2B26" w:rsidRPr="00461ECE" w:rsidRDefault="00FA2B26" w:rsidP="006C6AD0">
      <w:pPr>
        <w:widowControl w:val="0"/>
        <w:autoSpaceDE w:val="0"/>
        <w:autoSpaceDN w:val="0"/>
        <w:adjustRightInd w:val="0"/>
        <w:spacing w:line="280" w:lineRule="atLeast"/>
        <w:rPr>
          <w:rFonts w:ascii="Times" w:hAnsi="Times" w:cs="Times"/>
          <w:b/>
          <w:color w:val="000000"/>
          <w:u w:val="single"/>
        </w:rPr>
      </w:pPr>
      <w:r w:rsidRPr="00461ECE">
        <w:rPr>
          <w:rFonts w:ascii="Times" w:hAnsi="Times" w:cs="Times"/>
          <w:b/>
          <w:color w:val="000000"/>
          <w:u w:val="single"/>
        </w:rPr>
        <w:t>Technician</w:t>
      </w:r>
    </w:p>
    <w:p w14:paraId="2A53BD7D" w14:textId="77777777" w:rsidR="00FA2B26" w:rsidRDefault="00FA2B26"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Checking/setting trace state</w:t>
      </w:r>
    </w:p>
    <w:p w14:paraId="699940B8" w14:textId="77777777" w:rsidR="00FB1194" w:rsidRDefault="00FB1194" w:rsidP="00FB1194">
      <w:pPr>
        <w:pStyle w:val="ListParagraph"/>
        <w:widowControl w:val="0"/>
        <w:numPr>
          <w:ilvl w:val="0"/>
          <w:numId w:val="10"/>
        </w:numPr>
        <w:autoSpaceDE w:val="0"/>
        <w:autoSpaceDN w:val="0"/>
        <w:adjustRightInd w:val="0"/>
        <w:spacing w:line="280" w:lineRule="atLeast"/>
        <w:rPr>
          <w:rFonts w:ascii="Times" w:hAnsi="Times" w:cs="Times"/>
          <w:color w:val="000000"/>
        </w:rPr>
      </w:pPr>
      <w:r>
        <w:rPr>
          <w:rFonts w:ascii="Times" w:hAnsi="Times" w:cs="Times"/>
          <w:color w:val="000000"/>
        </w:rPr>
        <w:t>Technician logs in</w:t>
      </w:r>
    </w:p>
    <w:p w14:paraId="6113F0E7" w14:textId="43B552B0" w:rsidR="00411F33" w:rsidRDefault="00411F33" w:rsidP="00411F33">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0887A80A" wp14:editId="3038D2EE">
            <wp:extent cx="3842279" cy="2327605"/>
            <wp:effectExtent l="0" t="0" r="0" b="9525"/>
            <wp:docPr id="21" name="Picture 21" descr="../../../../../Screen%20Shot%202016-10-08%20at%2012.29.4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6-10-08%20at%2012.29.43%20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797" cy="2345487"/>
                    </a:xfrm>
                    <a:prstGeom prst="rect">
                      <a:avLst/>
                    </a:prstGeom>
                    <a:noFill/>
                    <a:ln>
                      <a:noFill/>
                    </a:ln>
                  </pic:spPr>
                </pic:pic>
              </a:graphicData>
            </a:graphic>
          </wp:inline>
        </w:drawing>
      </w:r>
    </w:p>
    <w:p w14:paraId="3754CAA8" w14:textId="77777777" w:rsidR="00FB1194" w:rsidRDefault="00FB1194" w:rsidP="00FB1194">
      <w:pPr>
        <w:pStyle w:val="ListParagraph"/>
        <w:widowControl w:val="0"/>
        <w:numPr>
          <w:ilvl w:val="0"/>
          <w:numId w:val="10"/>
        </w:numPr>
        <w:autoSpaceDE w:val="0"/>
        <w:autoSpaceDN w:val="0"/>
        <w:adjustRightInd w:val="0"/>
        <w:spacing w:line="280" w:lineRule="atLeast"/>
        <w:rPr>
          <w:rFonts w:ascii="Times" w:hAnsi="Times" w:cs="Times"/>
          <w:color w:val="000000"/>
        </w:rPr>
      </w:pPr>
      <w:r>
        <w:rPr>
          <w:rFonts w:ascii="Times" w:hAnsi="Times" w:cs="Times"/>
          <w:color w:val="000000"/>
        </w:rPr>
        <w:t>Checks the trace state</w:t>
      </w:r>
    </w:p>
    <w:p w14:paraId="4DE15FA7" w14:textId="2EC12D17" w:rsidR="00411F33" w:rsidRPr="00461ECE" w:rsidRDefault="00411F33" w:rsidP="00461ECE">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3E735C8D" wp14:editId="16141E8A">
            <wp:extent cx="3801938" cy="1508696"/>
            <wp:effectExtent l="0" t="0" r="8255" b="0"/>
            <wp:docPr id="22" name="Picture 22" descr="../../../../../Screen%20Shot%202016-10-08%20at%2012.29.57%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6-10-08%20at%2012.29.57%20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9034" cy="1523417"/>
                    </a:xfrm>
                    <a:prstGeom prst="rect">
                      <a:avLst/>
                    </a:prstGeom>
                    <a:noFill/>
                    <a:ln>
                      <a:noFill/>
                    </a:ln>
                  </pic:spPr>
                </pic:pic>
              </a:graphicData>
            </a:graphic>
          </wp:inline>
        </w:drawing>
      </w:r>
    </w:p>
    <w:p w14:paraId="4AEF5384" w14:textId="77777777" w:rsidR="00FB1194" w:rsidRDefault="00FB1194" w:rsidP="00FB1194">
      <w:pPr>
        <w:pStyle w:val="ListParagraph"/>
        <w:widowControl w:val="0"/>
        <w:numPr>
          <w:ilvl w:val="0"/>
          <w:numId w:val="10"/>
        </w:numPr>
        <w:autoSpaceDE w:val="0"/>
        <w:autoSpaceDN w:val="0"/>
        <w:adjustRightInd w:val="0"/>
        <w:spacing w:line="280" w:lineRule="atLeast"/>
        <w:rPr>
          <w:rFonts w:ascii="Times" w:hAnsi="Times" w:cs="Times"/>
          <w:color w:val="000000"/>
        </w:rPr>
      </w:pPr>
      <w:r>
        <w:rPr>
          <w:rFonts w:ascii="Times" w:hAnsi="Times" w:cs="Times"/>
          <w:color w:val="000000"/>
        </w:rPr>
        <w:t>Turns the trace on</w:t>
      </w:r>
    </w:p>
    <w:p w14:paraId="5A1F5A37" w14:textId="2C41985D" w:rsidR="00411F33" w:rsidRDefault="00411F33" w:rsidP="00411F33">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22D35D81" wp14:editId="3F4BB197">
            <wp:extent cx="3703248" cy="1440554"/>
            <wp:effectExtent l="0" t="0" r="5715" b="7620"/>
            <wp:docPr id="23" name="Picture 23" descr="../../../../../Screen%20Shot%202016-10-08%20at%2012.30.1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6-10-08%20at%2012.30.13%2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1957" cy="1447832"/>
                    </a:xfrm>
                    <a:prstGeom prst="rect">
                      <a:avLst/>
                    </a:prstGeom>
                    <a:noFill/>
                    <a:ln>
                      <a:noFill/>
                    </a:ln>
                  </pic:spPr>
                </pic:pic>
              </a:graphicData>
            </a:graphic>
          </wp:inline>
        </w:drawing>
      </w:r>
    </w:p>
    <w:p w14:paraId="5A63C98A" w14:textId="77777777" w:rsidR="00FB1194" w:rsidRDefault="00FB1194" w:rsidP="00FB1194">
      <w:pPr>
        <w:pStyle w:val="ListParagraph"/>
        <w:widowControl w:val="0"/>
        <w:numPr>
          <w:ilvl w:val="0"/>
          <w:numId w:val="10"/>
        </w:numPr>
        <w:autoSpaceDE w:val="0"/>
        <w:autoSpaceDN w:val="0"/>
        <w:adjustRightInd w:val="0"/>
        <w:spacing w:line="280" w:lineRule="atLeast"/>
        <w:rPr>
          <w:rFonts w:ascii="Times" w:hAnsi="Times" w:cs="Times"/>
          <w:color w:val="000000"/>
        </w:rPr>
      </w:pPr>
      <w:r>
        <w:rPr>
          <w:rFonts w:ascii="Times" w:hAnsi="Times" w:cs="Times"/>
          <w:color w:val="000000"/>
        </w:rPr>
        <w:t>Checks the trace state again</w:t>
      </w:r>
    </w:p>
    <w:p w14:paraId="6B7EE453" w14:textId="537E80A7" w:rsidR="00411F33" w:rsidRDefault="00411F33" w:rsidP="00411F33">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69943852" wp14:editId="311FD341">
            <wp:extent cx="4160448" cy="1475635"/>
            <wp:effectExtent l="0" t="0" r="5715" b="0"/>
            <wp:docPr id="24" name="Picture 24" descr="../../../../../Screen%20Shot%202016-10-08%20at%2012.30.41%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6-10-08%20at%2012.30.41%20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5066" cy="1480820"/>
                    </a:xfrm>
                    <a:prstGeom prst="rect">
                      <a:avLst/>
                    </a:prstGeom>
                    <a:noFill/>
                    <a:ln>
                      <a:noFill/>
                    </a:ln>
                  </pic:spPr>
                </pic:pic>
              </a:graphicData>
            </a:graphic>
          </wp:inline>
        </w:drawing>
      </w:r>
    </w:p>
    <w:p w14:paraId="2D982A67" w14:textId="77777777" w:rsidR="00461ECE" w:rsidRDefault="00461ECE" w:rsidP="00411F33">
      <w:pPr>
        <w:pStyle w:val="ListParagraph"/>
        <w:widowControl w:val="0"/>
        <w:autoSpaceDE w:val="0"/>
        <w:autoSpaceDN w:val="0"/>
        <w:adjustRightInd w:val="0"/>
        <w:spacing w:line="280" w:lineRule="atLeast"/>
        <w:rPr>
          <w:rFonts w:ascii="Times" w:hAnsi="Times" w:cs="Times"/>
          <w:color w:val="000000"/>
        </w:rPr>
      </w:pPr>
    </w:p>
    <w:p w14:paraId="419F8A35" w14:textId="77777777" w:rsidR="00461ECE" w:rsidRDefault="00461ECE" w:rsidP="00411F33">
      <w:pPr>
        <w:pStyle w:val="ListParagraph"/>
        <w:widowControl w:val="0"/>
        <w:autoSpaceDE w:val="0"/>
        <w:autoSpaceDN w:val="0"/>
        <w:adjustRightInd w:val="0"/>
        <w:spacing w:line="280" w:lineRule="atLeast"/>
        <w:rPr>
          <w:rFonts w:ascii="Times" w:hAnsi="Times" w:cs="Times"/>
          <w:color w:val="000000"/>
        </w:rPr>
      </w:pPr>
    </w:p>
    <w:p w14:paraId="4137A420" w14:textId="77777777" w:rsidR="00FB1194" w:rsidRDefault="00FB1194" w:rsidP="00FB1194">
      <w:pPr>
        <w:pStyle w:val="ListParagraph"/>
        <w:widowControl w:val="0"/>
        <w:numPr>
          <w:ilvl w:val="0"/>
          <w:numId w:val="10"/>
        </w:numPr>
        <w:autoSpaceDE w:val="0"/>
        <w:autoSpaceDN w:val="0"/>
        <w:adjustRightInd w:val="0"/>
        <w:spacing w:line="280" w:lineRule="atLeast"/>
        <w:rPr>
          <w:rFonts w:ascii="Times" w:hAnsi="Times" w:cs="Times"/>
          <w:color w:val="000000"/>
        </w:rPr>
      </w:pPr>
      <w:r>
        <w:rPr>
          <w:rFonts w:ascii="Times" w:hAnsi="Times" w:cs="Times"/>
          <w:color w:val="000000"/>
        </w:rPr>
        <w:t>Toggles trace state off</w:t>
      </w:r>
    </w:p>
    <w:p w14:paraId="371A7291" w14:textId="42F050BE" w:rsidR="00411F33" w:rsidRDefault="00411F33" w:rsidP="00411F33">
      <w:pPr>
        <w:pStyle w:val="ListParagraph"/>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6E11FC97" wp14:editId="0429640F">
            <wp:extent cx="4213225" cy="1643380"/>
            <wp:effectExtent l="0" t="0" r="3175" b="7620"/>
            <wp:docPr id="25" name="Picture 25" descr="../../../../../Screen%20Shot%202016-10-08%20at%2012.30.58%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6-10-08%20at%2012.30.58%20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3225" cy="1643380"/>
                    </a:xfrm>
                    <a:prstGeom prst="rect">
                      <a:avLst/>
                    </a:prstGeom>
                    <a:noFill/>
                    <a:ln>
                      <a:noFill/>
                    </a:ln>
                  </pic:spPr>
                </pic:pic>
              </a:graphicData>
            </a:graphic>
          </wp:inline>
        </w:drawing>
      </w:r>
    </w:p>
    <w:p w14:paraId="334AE198" w14:textId="77777777" w:rsidR="00FB1194" w:rsidRDefault="00FB1194" w:rsidP="00FB1194">
      <w:pPr>
        <w:pStyle w:val="ListParagraph"/>
        <w:widowControl w:val="0"/>
        <w:numPr>
          <w:ilvl w:val="0"/>
          <w:numId w:val="10"/>
        </w:numPr>
        <w:autoSpaceDE w:val="0"/>
        <w:autoSpaceDN w:val="0"/>
        <w:adjustRightInd w:val="0"/>
        <w:spacing w:line="280" w:lineRule="atLeast"/>
        <w:rPr>
          <w:rFonts w:ascii="Times" w:hAnsi="Times" w:cs="Times"/>
          <w:color w:val="000000"/>
        </w:rPr>
      </w:pPr>
      <w:r>
        <w:rPr>
          <w:rFonts w:ascii="Times" w:hAnsi="Times" w:cs="Times"/>
          <w:color w:val="000000"/>
        </w:rPr>
        <w:t>Checks the trace file to see if the trace occurred</w:t>
      </w:r>
    </w:p>
    <w:p w14:paraId="591F7471" w14:textId="250393E5" w:rsidR="00525E35" w:rsidRPr="0060177E" w:rsidRDefault="009212AD" w:rsidP="00525E35">
      <w:pPr>
        <w:pStyle w:val="ListParagraph"/>
        <w:widowControl w:val="0"/>
        <w:autoSpaceDE w:val="0"/>
        <w:autoSpaceDN w:val="0"/>
        <w:adjustRightInd w:val="0"/>
        <w:spacing w:line="280" w:lineRule="atLeast"/>
        <w:rPr>
          <w:rFonts w:ascii="Times" w:hAnsi="Times" w:cs="Times"/>
          <w:color w:val="000000"/>
        </w:rPr>
      </w:pPr>
      <w:r w:rsidRPr="009212AD">
        <w:rPr>
          <w:rFonts w:ascii="Times" w:hAnsi="Times" w:cs="Times"/>
          <w:noProof/>
          <w:color w:val="000000"/>
        </w:rPr>
        <w:drawing>
          <wp:inline distT="0" distB="0" distL="0" distR="0" wp14:anchorId="154D71BD" wp14:editId="57112651">
            <wp:extent cx="4999990" cy="2176145"/>
            <wp:effectExtent l="0" t="0" r="3810" b="8255"/>
            <wp:docPr id="26" name="Picture 26" descr="../../../../../Screen%20Shot%202016-10-08%20at%2012.43.0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6-10-08%20at%2012.43.03%20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9990" cy="2176145"/>
                    </a:xfrm>
                    <a:prstGeom prst="rect">
                      <a:avLst/>
                    </a:prstGeom>
                    <a:noFill/>
                    <a:ln>
                      <a:noFill/>
                    </a:ln>
                  </pic:spPr>
                </pic:pic>
              </a:graphicData>
            </a:graphic>
          </wp:inline>
        </w:drawing>
      </w:r>
    </w:p>
    <w:p w14:paraId="21681D16" w14:textId="77777777" w:rsidR="00525E35" w:rsidRDefault="00525E35" w:rsidP="006C6AD0">
      <w:pPr>
        <w:widowControl w:val="0"/>
        <w:autoSpaceDE w:val="0"/>
        <w:autoSpaceDN w:val="0"/>
        <w:adjustRightInd w:val="0"/>
        <w:spacing w:line="280" w:lineRule="atLeast"/>
        <w:rPr>
          <w:rFonts w:ascii="Times" w:hAnsi="Times" w:cs="Times"/>
          <w:color w:val="000000"/>
        </w:rPr>
      </w:pPr>
    </w:p>
    <w:p w14:paraId="76C51266" w14:textId="77777777" w:rsidR="00FB1194" w:rsidRDefault="00FB1194" w:rsidP="006C6AD0">
      <w:pPr>
        <w:widowControl w:val="0"/>
        <w:autoSpaceDE w:val="0"/>
        <w:autoSpaceDN w:val="0"/>
        <w:adjustRightInd w:val="0"/>
        <w:spacing w:line="280" w:lineRule="atLeast"/>
        <w:rPr>
          <w:rFonts w:ascii="Times" w:hAnsi="Times" w:cs="Times"/>
          <w:color w:val="000000"/>
        </w:rPr>
      </w:pPr>
    </w:p>
    <w:p w14:paraId="2085F676"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4E4CD339"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7450210C"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4110C66A"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3B98B07E"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6BB79F66"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7E6AECC9"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670AC80A"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23A90C90"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2753BD7E"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529941B2"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5C7A28F9"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5582B418"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1243DC2E"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506293EC"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70D19BF3"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3458A39A"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47891B32"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71E5153E"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7C6CE1AF" w14:textId="77777777" w:rsidR="00461ECE" w:rsidRDefault="00461ECE" w:rsidP="006C6AD0">
      <w:pPr>
        <w:widowControl w:val="0"/>
        <w:autoSpaceDE w:val="0"/>
        <w:autoSpaceDN w:val="0"/>
        <w:adjustRightInd w:val="0"/>
        <w:spacing w:line="280" w:lineRule="atLeast"/>
        <w:rPr>
          <w:rFonts w:ascii="Times" w:hAnsi="Times" w:cs="Times"/>
          <w:color w:val="000000"/>
        </w:rPr>
      </w:pPr>
      <w:bookmarkStart w:id="0" w:name="_GoBack"/>
      <w:bookmarkEnd w:id="0"/>
    </w:p>
    <w:p w14:paraId="4064C462" w14:textId="3A723E79" w:rsidR="00641218" w:rsidRDefault="006C6AD0" w:rsidP="00641218">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5) Deliverable 5 – Implementation of the enhanced requirements: [5 max] </w:t>
      </w:r>
    </w:p>
    <w:p w14:paraId="74CEB246" w14:textId="77777777" w:rsidR="00641218" w:rsidRDefault="00641218" w:rsidP="00641218">
      <w:pPr>
        <w:widowControl w:val="0"/>
        <w:autoSpaceDE w:val="0"/>
        <w:autoSpaceDN w:val="0"/>
        <w:adjustRightInd w:val="0"/>
        <w:spacing w:line="280" w:lineRule="atLeast"/>
        <w:rPr>
          <w:rFonts w:ascii="Times" w:hAnsi="Times" w:cs="Times"/>
          <w:color w:val="000000"/>
        </w:rPr>
      </w:pPr>
    </w:p>
    <w:p w14:paraId="389A1CFE" w14:textId="77777777" w:rsidR="00641218" w:rsidRDefault="00641218" w:rsidP="00641218">
      <w:pPr>
        <w:widowControl w:val="0"/>
        <w:autoSpaceDE w:val="0"/>
        <w:autoSpaceDN w:val="0"/>
        <w:adjustRightInd w:val="0"/>
        <w:spacing w:line="280" w:lineRule="atLeast"/>
        <w:rPr>
          <w:rFonts w:ascii="Times" w:hAnsi="Times" w:cs="Times"/>
          <w:color w:val="000000"/>
        </w:rPr>
      </w:pPr>
      <w:r>
        <w:rPr>
          <w:rFonts w:ascii="Times" w:hAnsi="Times" w:cs="Times"/>
          <w:color w:val="000000"/>
        </w:rPr>
        <w:t>E1) The ability for a customer to E-transfer to another customer.</w:t>
      </w:r>
    </w:p>
    <w:p w14:paraId="0B5715F7" w14:textId="77777777" w:rsidR="00641218" w:rsidRDefault="00FA2B26" w:rsidP="00641218">
      <w:pPr>
        <w:widowControl w:val="0"/>
        <w:autoSpaceDE w:val="0"/>
        <w:autoSpaceDN w:val="0"/>
        <w:adjustRightInd w:val="0"/>
        <w:spacing w:line="280" w:lineRule="atLeast"/>
        <w:rPr>
          <w:rFonts w:ascii="Times" w:hAnsi="Times" w:cs="Times"/>
          <w:color w:val="000000"/>
        </w:rPr>
      </w:pPr>
      <w:r>
        <w:rPr>
          <w:rFonts w:ascii="Times" w:hAnsi="Times" w:cs="Times"/>
          <w:color w:val="000000"/>
        </w:rPr>
        <w:t>This is implemented mostly through the interface.cpp file. The user is prompted for all necessary information such as the customer to transfer to, the account to transfer from, and the amount to transfer.</w:t>
      </w:r>
      <w:r w:rsidR="0060177E">
        <w:rPr>
          <w:rFonts w:ascii="Times" w:hAnsi="Times" w:cs="Times"/>
          <w:color w:val="000000"/>
        </w:rPr>
        <w:t xml:space="preserve"> When all information is obtained, the system performs a few checks to make sure that both customers exist and that there are sufficient funds to perform the transfer. If all tests pass, the transfer is performed using a withdraw() and deposit() call.</w:t>
      </w:r>
    </w:p>
    <w:p w14:paraId="26F26878" w14:textId="77777777" w:rsidR="00641218" w:rsidRDefault="00641218" w:rsidP="00641218">
      <w:pPr>
        <w:widowControl w:val="0"/>
        <w:autoSpaceDE w:val="0"/>
        <w:autoSpaceDN w:val="0"/>
        <w:adjustRightInd w:val="0"/>
        <w:spacing w:line="280" w:lineRule="atLeast"/>
        <w:rPr>
          <w:rFonts w:ascii="Times" w:hAnsi="Times" w:cs="Times"/>
          <w:color w:val="000000"/>
        </w:rPr>
      </w:pPr>
    </w:p>
    <w:p w14:paraId="3C9E7EDD" w14:textId="77777777" w:rsidR="00641218" w:rsidRDefault="00641218" w:rsidP="00641218">
      <w:pPr>
        <w:widowControl w:val="0"/>
        <w:autoSpaceDE w:val="0"/>
        <w:autoSpaceDN w:val="0"/>
        <w:adjustRightInd w:val="0"/>
        <w:spacing w:line="280" w:lineRule="atLeast"/>
        <w:rPr>
          <w:rFonts w:ascii="Times" w:hAnsi="Times" w:cs="Times"/>
          <w:color w:val="000000"/>
        </w:rPr>
      </w:pPr>
      <w:r>
        <w:rPr>
          <w:rFonts w:ascii="Times" w:hAnsi="Times" w:cs="Times"/>
          <w:color w:val="000000"/>
        </w:rPr>
        <w:t>E2) Each of the customers, the manager, and the technician have an ID and a password which they set and can change at any time</w:t>
      </w:r>
    </w:p>
    <w:p w14:paraId="2775B1C3" w14:textId="77777777" w:rsidR="0060177E" w:rsidRDefault="0060177E" w:rsidP="00641218">
      <w:pPr>
        <w:widowControl w:val="0"/>
        <w:autoSpaceDE w:val="0"/>
        <w:autoSpaceDN w:val="0"/>
        <w:adjustRightInd w:val="0"/>
        <w:spacing w:line="280" w:lineRule="atLeast"/>
        <w:rPr>
          <w:rFonts w:ascii="Times" w:hAnsi="Times" w:cs="Times"/>
          <w:color w:val="000000"/>
        </w:rPr>
      </w:pPr>
      <w:r>
        <w:rPr>
          <w:rFonts w:ascii="Times" w:hAnsi="Times" w:cs="Times"/>
          <w:color w:val="000000"/>
        </w:rPr>
        <w:t>This is implemented mostly by each of the Customer, Manager and Technician objects and the private password variable that they each use. To change the passwords, each class has a changePassword() function which asks for the old and new passwords from the user.</w:t>
      </w:r>
    </w:p>
    <w:p w14:paraId="693158A2" w14:textId="77777777" w:rsidR="00641218" w:rsidRDefault="00641218" w:rsidP="00641218">
      <w:pPr>
        <w:widowControl w:val="0"/>
        <w:autoSpaceDE w:val="0"/>
        <w:autoSpaceDN w:val="0"/>
        <w:adjustRightInd w:val="0"/>
        <w:spacing w:line="280" w:lineRule="atLeast"/>
        <w:rPr>
          <w:rFonts w:ascii="Times" w:hAnsi="Times" w:cs="Times"/>
          <w:color w:val="000000"/>
        </w:rPr>
      </w:pPr>
    </w:p>
    <w:p w14:paraId="2522340B" w14:textId="77777777" w:rsidR="00641218" w:rsidRDefault="00641218" w:rsidP="00641218">
      <w:pPr>
        <w:widowControl w:val="0"/>
        <w:autoSpaceDE w:val="0"/>
        <w:autoSpaceDN w:val="0"/>
        <w:adjustRightInd w:val="0"/>
        <w:spacing w:line="280" w:lineRule="atLeast"/>
        <w:rPr>
          <w:rFonts w:ascii="Times" w:hAnsi="Times" w:cs="Times"/>
          <w:color w:val="000000"/>
        </w:rPr>
      </w:pPr>
      <w:r>
        <w:rPr>
          <w:rFonts w:ascii="Times" w:hAnsi="Times" w:cs="Times"/>
          <w:color w:val="000000"/>
        </w:rPr>
        <w:t>E3) If a customer forgets their password, it can be retrieved by a manager</w:t>
      </w:r>
    </w:p>
    <w:p w14:paraId="2C3340C5" w14:textId="77777777" w:rsidR="0060177E" w:rsidRDefault="0060177E" w:rsidP="00641218">
      <w:pPr>
        <w:widowControl w:val="0"/>
        <w:autoSpaceDE w:val="0"/>
        <w:autoSpaceDN w:val="0"/>
        <w:adjustRightInd w:val="0"/>
        <w:spacing w:line="280" w:lineRule="atLeast"/>
        <w:rPr>
          <w:rFonts w:ascii="Times" w:hAnsi="Times" w:cs="Times"/>
          <w:color w:val="000000"/>
        </w:rPr>
      </w:pPr>
      <w:r>
        <w:rPr>
          <w:rFonts w:ascii="Times" w:hAnsi="Times" w:cs="Times"/>
          <w:color w:val="000000"/>
        </w:rPr>
        <w:t>This is implemented by a function in the Manager class called retrievePass() which takes as an input, a customer ID and if the customer is a valid customer in memory, the password will be printed to the screen</w:t>
      </w:r>
    </w:p>
    <w:p w14:paraId="454896F0" w14:textId="77777777" w:rsidR="00641218" w:rsidRDefault="00641218" w:rsidP="00641218">
      <w:pPr>
        <w:widowControl w:val="0"/>
        <w:autoSpaceDE w:val="0"/>
        <w:autoSpaceDN w:val="0"/>
        <w:adjustRightInd w:val="0"/>
        <w:spacing w:line="280" w:lineRule="atLeast"/>
        <w:rPr>
          <w:rFonts w:ascii="Times" w:hAnsi="Times" w:cs="Times"/>
          <w:color w:val="000000"/>
        </w:rPr>
      </w:pPr>
    </w:p>
    <w:p w14:paraId="0CD35912" w14:textId="77777777" w:rsidR="00641218" w:rsidRDefault="00641218" w:rsidP="00641218">
      <w:pPr>
        <w:widowControl w:val="0"/>
        <w:autoSpaceDE w:val="0"/>
        <w:autoSpaceDN w:val="0"/>
        <w:adjustRightInd w:val="0"/>
        <w:spacing w:line="280" w:lineRule="atLeast"/>
        <w:rPr>
          <w:rFonts w:ascii="Times" w:hAnsi="Times" w:cs="Times"/>
          <w:color w:val="000000"/>
        </w:rPr>
      </w:pPr>
      <w:r>
        <w:rPr>
          <w:rFonts w:ascii="Times" w:hAnsi="Times" w:cs="Times"/>
          <w:color w:val="000000"/>
        </w:rPr>
        <w:t>E4) When a customer has been given a “profile” by a manager, the customer can open up to 20 total accounts on their profile without the manager</w:t>
      </w:r>
    </w:p>
    <w:p w14:paraId="230CBFE3" w14:textId="77777777" w:rsidR="0060177E" w:rsidRDefault="0060177E" w:rsidP="00641218">
      <w:pPr>
        <w:widowControl w:val="0"/>
        <w:autoSpaceDE w:val="0"/>
        <w:autoSpaceDN w:val="0"/>
        <w:adjustRightInd w:val="0"/>
        <w:spacing w:line="280" w:lineRule="atLeast"/>
        <w:rPr>
          <w:rFonts w:ascii="Times" w:hAnsi="Times" w:cs="Times"/>
          <w:color w:val="000000"/>
        </w:rPr>
      </w:pPr>
      <w:r>
        <w:rPr>
          <w:rFonts w:ascii="Times" w:hAnsi="Times" w:cs="Times"/>
          <w:color w:val="000000"/>
        </w:rPr>
        <w:t>This is accomplished using a function in the Customer class called openNewAccount() which prompts the user for a name to the account. The account number is generated based on a private variable in the customer object that is incremented each time a new account is open. The accounts of a customer are held in a private array.</w:t>
      </w:r>
    </w:p>
    <w:p w14:paraId="3B2A31B8" w14:textId="77777777" w:rsidR="00641218" w:rsidRDefault="00641218" w:rsidP="006C6AD0">
      <w:pPr>
        <w:widowControl w:val="0"/>
        <w:autoSpaceDE w:val="0"/>
        <w:autoSpaceDN w:val="0"/>
        <w:adjustRightInd w:val="0"/>
        <w:spacing w:line="280" w:lineRule="atLeast"/>
        <w:rPr>
          <w:rFonts w:ascii="Times" w:hAnsi="Times" w:cs="Times"/>
          <w:color w:val="000000"/>
        </w:rPr>
      </w:pPr>
    </w:p>
    <w:p w14:paraId="5CC239E8" w14:textId="77777777" w:rsidR="006C6AD0" w:rsidRDefault="006C6AD0" w:rsidP="006C6AD0">
      <w:pPr>
        <w:widowControl w:val="0"/>
        <w:autoSpaceDE w:val="0"/>
        <w:autoSpaceDN w:val="0"/>
        <w:adjustRightInd w:val="0"/>
        <w:spacing w:line="280" w:lineRule="atLeast"/>
        <w:rPr>
          <w:rFonts w:ascii="Times" w:hAnsi="Times" w:cs="Times"/>
          <w:color w:val="000000"/>
        </w:rPr>
      </w:pPr>
    </w:p>
    <w:p w14:paraId="22345FDC"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4E4E47F3"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2C2B04A1"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095D55AE" w14:textId="77777777" w:rsidR="002007AB" w:rsidRDefault="002007AB" w:rsidP="006C6AD0">
      <w:pPr>
        <w:widowControl w:val="0"/>
        <w:autoSpaceDE w:val="0"/>
        <w:autoSpaceDN w:val="0"/>
        <w:adjustRightInd w:val="0"/>
        <w:spacing w:line="280" w:lineRule="atLeast"/>
        <w:rPr>
          <w:rFonts w:ascii="Times" w:hAnsi="Times" w:cs="Times"/>
          <w:color w:val="000000"/>
        </w:rPr>
      </w:pPr>
    </w:p>
    <w:p w14:paraId="0C2C670B" w14:textId="77777777" w:rsidR="00525E35" w:rsidRDefault="00525E35" w:rsidP="006C6AD0">
      <w:pPr>
        <w:widowControl w:val="0"/>
        <w:autoSpaceDE w:val="0"/>
        <w:autoSpaceDN w:val="0"/>
        <w:adjustRightInd w:val="0"/>
        <w:spacing w:line="280" w:lineRule="atLeast"/>
        <w:rPr>
          <w:rFonts w:ascii="Times" w:hAnsi="Times" w:cs="Times"/>
          <w:color w:val="000000"/>
        </w:rPr>
      </w:pPr>
    </w:p>
    <w:p w14:paraId="1E79CB11" w14:textId="77777777" w:rsidR="00525E35" w:rsidRDefault="00525E35" w:rsidP="006C6AD0">
      <w:pPr>
        <w:widowControl w:val="0"/>
        <w:autoSpaceDE w:val="0"/>
        <w:autoSpaceDN w:val="0"/>
        <w:adjustRightInd w:val="0"/>
        <w:spacing w:line="280" w:lineRule="atLeast"/>
        <w:rPr>
          <w:rFonts w:ascii="Times" w:hAnsi="Times" w:cs="Times"/>
          <w:color w:val="000000"/>
        </w:rPr>
      </w:pPr>
    </w:p>
    <w:p w14:paraId="41701C40" w14:textId="77777777" w:rsidR="00525E35" w:rsidRDefault="00525E35" w:rsidP="006C6AD0">
      <w:pPr>
        <w:widowControl w:val="0"/>
        <w:autoSpaceDE w:val="0"/>
        <w:autoSpaceDN w:val="0"/>
        <w:adjustRightInd w:val="0"/>
        <w:spacing w:line="280" w:lineRule="atLeast"/>
        <w:rPr>
          <w:rFonts w:ascii="Times" w:hAnsi="Times" w:cs="Times"/>
          <w:color w:val="000000"/>
        </w:rPr>
      </w:pPr>
    </w:p>
    <w:p w14:paraId="04F88B43" w14:textId="77777777" w:rsidR="00525E35" w:rsidRDefault="00525E35" w:rsidP="006C6AD0">
      <w:pPr>
        <w:widowControl w:val="0"/>
        <w:autoSpaceDE w:val="0"/>
        <w:autoSpaceDN w:val="0"/>
        <w:adjustRightInd w:val="0"/>
        <w:spacing w:line="280" w:lineRule="atLeast"/>
        <w:rPr>
          <w:rFonts w:ascii="Times" w:hAnsi="Times" w:cs="Times"/>
          <w:color w:val="000000"/>
        </w:rPr>
      </w:pPr>
    </w:p>
    <w:p w14:paraId="4E032BCE" w14:textId="77777777" w:rsidR="00525E35" w:rsidRDefault="00525E35" w:rsidP="006C6AD0">
      <w:pPr>
        <w:widowControl w:val="0"/>
        <w:autoSpaceDE w:val="0"/>
        <w:autoSpaceDN w:val="0"/>
        <w:adjustRightInd w:val="0"/>
        <w:spacing w:line="280" w:lineRule="atLeast"/>
        <w:rPr>
          <w:rFonts w:ascii="Times" w:hAnsi="Times" w:cs="Times"/>
          <w:color w:val="000000"/>
        </w:rPr>
      </w:pPr>
    </w:p>
    <w:p w14:paraId="6AB46CF4" w14:textId="77777777" w:rsidR="00525E35" w:rsidRDefault="00525E35" w:rsidP="006C6AD0">
      <w:pPr>
        <w:widowControl w:val="0"/>
        <w:autoSpaceDE w:val="0"/>
        <w:autoSpaceDN w:val="0"/>
        <w:adjustRightInd w:val="0"/>
        <w:spacing w:line="280" w:lineRule="atLeast"/>
        <w:rPr>
          <w:rFonts w:ascii="Times" w:hAnsi="Times" w:cs="Times"/>
          <w:color w:val="000000"/>
        </w:rPr>
      </w:pPr>
    </w:p>
    <w:p w14:paraId="4BD382FF"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0C553EB7"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3D53B04C"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4E9F27D4"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4AC7D026" w14:textId="77777777" w:rsidR="00461ECE" w:rsidRDefault="00461ECE" w:rsidP="006C6AD0">
      <w:pPr>
        <w:widowControl w:val="0"/>
        <w:autoSpaceDE w:val="0"/>
        <w:autoSpaceDN w:val="0"/>
        <w:adjustRightInd w:val="0"/>
        <w:spacing w:line="280" w:lineRule="atLeast"/>
        <w:rPr>
          <w:rFonts w:ascii="Times" w:hAnsi="Times" w:cs="Times"/>
          <w:color w:val="000000"/>
        </w:rPr>
      </w:pPr>
    </w:p>
    <w:p w14:paraId="26C4B4CB" w14:textId="77777777" w:rsidR="00525E35" w:rsidRDefault="00525E35" w:rsidP="006C6AD0">
      <w:pPr>
        <w:widowControl w:val="0"/>
        <w:autoSpaceDE w:val="0"/>
        <w:autoSpaceDN w:val="0"/>
        <w:adjustRightInd w:val="0"/>
        <w:spacing w:line="280" w:lineRule="atLeast"/>
        <w:rPr>
          <w:rFonts w:ascii="Times" w:hAnsi="Times" w:cs="Times"/>
          <w:color w:val="000000"/>
        </w:rPr>
      </w:pPr>
    </w:p>
    <w:p w14:paraId="635895A7" w14:textId="77777777" w:rsidR="00525E35" w:rsidRDefault="00525E35" w:rsidP="006C6AD0">
      <w:pPr>
        <w:widowControl w:val="0"/>
        <w:autoSpaceDE w:val="0"/>
        <w:autoSpaceDN w:val="0"/>
        <w:adjustRightInd w:val="0"/>
        <w:spacing w:line="280" w:lineRule="atLeast"/>
        <w:rPr>
          <w:rFonts w:ascii="Times" w:hAnsi="Times" w:cs="Times"/>
          <w:color w:val="000000"/>
        </w:rPr>
      </w:pPr>
    </w:p>
    <w:p w14:paraId="58721390" w14:textId="77777777" w:rsidR="00525E35" w:rsidRDefault="00525E35" w:rsidP="006C6AD0">
      <w:pPr>
        <w:widowControl w:val="0"/>
        <w:autoSpaceDE w:val="0"/>
        <w:autoSpaceDN w:val="0"/>
        <w:adjustRightInd w:val="0"/>
        <w:spacing w:line="280" w:lineRule="atLeast"/>
        <w:rPr>
          <w:rFonts w:ascii="Times" w:hAnsi="Times" w:cs="Times"/>
          <w:color w:val="000000"/>
        </w:rPr>
      </w:pPr>
    </w:p>
    <w:p w14:paraId="5CACA8BC" w14:textId="6D50C25B" w:rsidR="006C6AD0" w:rsidRDefault="006C6AD0"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6) Deliverable 6: [3 max] </w:t>
      </w:r>
      <w:r w:rsidR="00461ECE">
        <w:rPr>
          <w:rFonts w:ascii="Times" w:hAnsi="Times" w:cs="Times"/>
          <w:color w:val="000000"/>
        </w:rPr>
        <w:t>– What I Have Learned</w:t>
      </w:r>
    </w:p>
    <w:p w14:paraId="66D21ACC" w14:textId="77777777" w:rsidR="006C6AD0" w:rsidRDefault="006C6AD0" w:rsidP="006C6AD0">
      <w:pPr>
        <w:widowControl w:val="0"/>
        <w:autoSpaceDE w:val="0"/>
        <w:autoSpaceDN w:val="0"/>
        <w:adjustRightInd w:val="0"/>
        <w:spacing w:line="280" w:lineRule="atLeast"/>
        <w:rPr>
          <w:rFonts w:ascii="Times" w:hAnsi="Times" w:cs="Times"/>
          <w:color w:val="000000"/>
        </w:rPr>
      </w:pPr>
    </w:p>
    <w:p w14:paraId="255AF088" w14:textId="77777777" w:rsidR="006C6AD0" w:rsidRDefault="006C6AD0"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From this project, I have learned many useful things about C++, namely:</w:t>
      </w:r>
    </w:p>
    <w:p w14:paraId="2CCA64E1" w14:textId="77777777" w:rsidR="006C6AD0" w:rsidRDefault="006C6AD0" w:rsidP="006C6AD0">
      <w:pPr>
        <w:pStyle w:val="ListParagraph"/>
        <w:widowControl w:val="0"/>
        <w:numPr>
          <w:ilvl w:val="0"/>
          <w:numId w:val="6"/>
        </w:numPr>
        <w:autoSpaceDE w:val="0"/>
        <w:autoSpaceDN w:val="0"/>
        <w:adjustRightInd w:val="0"/>
        <w:spacing w:line="280" w:lineRule="atLeast"/>
        <w:rPr>
          <w:rFonts w:ascii="Times" w:hAnsi="Times" w:cs="Times"/>
          <w:color w:val="000000"/>
        </w:rPr>
      </w:pPr>
      <w:r>
        <w:rPr>
          <w:rFonts w:ascii="Times" w:hAnsi="Times" w:cs="Times"/>
          <w:color w:val="000000"/>
        </w:rPr>
        <w:t>Proper syntax</w:t>
      </w:r>
    </w:p>
    <w:p w14:paraId="6B8CCC8D" w14:textId="77777777" w:rsidR="006C6AD0" w:rsidRDefault="006C6AD0" w:rsidP="006C6AD0">
      <w:pPr>
        <w:pStyle w:val="ListParagraph"/>
        <w:widowControl w:val="0"/>
        <w:numPr>
          <w:ilvl w:val="0"/>
          <w:numId w:val="6"/>
        </w:numPr>
        <w:autoSpaceDE w:val="0"/>
        <w:autoSpaceDN w:val="0"/>
        <w:adjustRightInd w:val="0"/>
        <w:spacing w:line="280" w:lineRule="atLeast"/>
        <w:rPr>
          <w:rFonts w:ascii="Times" w:hAnsi="Times" w:cs="Times"/>
          <w:color w:val="000000"/>
        </w:rPr>
      </w:pPr>
      <w:r>
        <w:rPr>
          <w:rFonts w:ascii="Times" w:hAnsi="Times" w:cs="Times"/>
          <w:color w:val="000000"/>
        </w:rPr>
        <w:t>File I/O</w:t>
      </w:r>
    </w:p>
    <w:p w14:paraId="13901BA3" w14:textId="77777777" w:rsidR="006C6AD0" w:rsidRDefault="006C6AD0" w:rsidP="006C6AD0">
      <w:pPr>
        <w:pStyle w:val="ListParagraph"/>
        <w:widowControl w:val="0"/>
        <w:numPr>
          <w:ilvl w:val="0"/>
          <w:numId w:val="6"/>
        </w:numPr>
        <w:autoSpaceDE w:val="0"/>
        <w:autoSpaceDN w:val="0"/>
        <w:adjustRightInd w:val="0"/>
        <w:spacing w:line="280" w:lineRule="atLeast"/>
        <w:rPr>
          <w:rFonts w:ascii="Times" w:hAnsi="Times" w:cs="Times"/>
          <w:color w:val="000000"/>
        </w:rPr>
      </w:pPr>
      <w:r>
        <w:rPr>
          <w:rFonts w:ascii="Times" w:hAnsi="Times" w:cs="Times"/>
          <w:color w:val="000000"/>
        </w:rPr>
        <w:t>Forming classes</w:t>
      </w:r>
    </w:p>
    <w:p w14:paraId="1A80EA99" w14:textId="77777777" w:rsidR="006C6AD0" w:rsidRDefault="006C6AD0" w:rsidP="006C6AD0">
      <w:pPr>
        <w:pStyle w:val="ListParagraph"/>
        <w:widowControl w:val="0"/>
        <w:numPr>
          <w:ilvl w:val="0"/>
          <w:numId w:val="6"/>
        </w:numPr>
        <w:autoSpaceDE w:val="0"/>
        <w:autoSpaceDN w:val="0"/>
        <w:adjustRightInd w:val="0"/>
        <w:spacing w:line="280" w:lineRule="atLeast"/>
        <w:rPr>
          <w:rFonts w:ascii="Times" w:hAnsi="Times" w:cs="Times"/>
          <w:color w:val="000000"/>
        </w:rPr>
      </w:pPr>
      <w:r>
        <w:rPr>
          <w:rFonts w:ascii="Times" w:hAnsi="Times" w:cs="Times"/>
          <w:color w:val="000000"/>
        </w:rPr>
        <w:t>Linking files</w:t>
      </w:r>
    </w:p>
    <w:p w14:paraId="5EB4B3C4" w14:textId="77777777" w:rsidR="006C6AD0" w:rsidRDefault="006C6AD0" w:rsidP="006C6AD0">
      <w:pPr>
        <w:widowControl w:val="0"/>
        <w:autoSpaceDE w:val="0"/>
        <w:autoSpaceDN w:val="0"/>
        <w:adjustRightInd w:val="0"/>
        <w:spacing w:line="280" w:lineRule="atLeast"/>
        <w:rPr>
          <w:rFonts w:ascii="Times" w:hAnsi="Times" w:cs="Times"/>
          <w:color w:val="000000"/>
        </w:rPr>
      </w:pPr>
    </w:p>
    <w:p w14:paraId="55614B48" w14:textId="77777777" w:rsidR="006C6AD0" w:rsidRPr="006C6AD0" w:rsidRDefault="006C6AD0" w:rsidP="006C6AD0">
      <w:pPr>
        <w:widowControl w:val="0"/>
        <w:autoSpaceDE w:val="0"/>
        <w:autoSpaceDN w:val="0"/>
        <w:adjustRightInd w:val="0"/>
        <w:spacing w:line="280" w:lineRule="atLeast"/>
        <w:rPr>
          <w:rFonts w:ascii="Times" w:hAnsi="Times" w:cs="Times"/>
          <w:color w:val="000000"/>
        </w:rPr>
      </w:pPr>
      <w:r>
        <w:rPr>
          <w:rFonts w:ascii="Times" w:hAnsi="Times" w:cs="Times"/>
          <w:color w:val="000000"/>
        </w:rPr>
        <w:t>In addition to learning C++, I have also learned about using good commenting and general coding style. As well as good time management skills for a significantly large individual coding project.</w:t>
      </w:r>
    </w:p>
    <w:p w14:paraId="1091E446" w14:textId="77777777" w:rsidR="006C6AD0" w:rsidRDefault="006C6AD0" w:rsidP="006C6AD0">
      <w:pPr>
        <w:widowControl w:val="0"/>
        <w:autoSpaceDE w:val="0"/>
        <w:autoSpaceDN w:val="0"/>
        <w:adjustRightInd w:val="0"/>
        <w:spacing w:line="280" w:lineRule="atLeast"/>
        <w:rPr>
          <w:rFonts w:ascii="Times" w:hAnsi="Times" w:cs="Times"/>
          <w:color w:val="000000"/>
        </w:rPr>
      </w:pPr>
    </w:p>
    <w:p w14:paraId="03F6D649" w14:textId="314B7B4C" w:rsidR="007778EB" w:rsidRPr="006C6AD0" w:rsidRDefault="007778EB" w:rsidP="00461ECE">
      <w:pPr>
        <w:widowControl w:val="0"/>
        <w:tabs>
          <w:tab w:val="left" w:pos="940"/>
          <w:tab w:val="left" w:pos="1440"/>
        </w:tabs>
        <w:autoSpaceDE w:val="0"/>
        <w:autoSpaceDN w:val="0"/>
        <w:adjustRightInd w:val="0"/>
        <w:spacing w:line="280" w:lineRule="atLeast"/>
        <w:rPr>
          <w:rFonts w:ascii="Times" w:hAnsi="Times" w:cs="Times"/>
          <w:color w:val="000000"/>
        </w:rPr>
      </w:pPr>
    </w:p>
    <w:sectPr w:rsidR="007778EB" w:rsidRPr="006C6AD0" w:rsidSect="00C01BAF">
      <w:headerReference w:type="default" r:id="rId30"/>
      <w:footerReference w:type="even" r:id="rId31"/>
      <w:footerReference w:type="default" r:id="rId32"/>
      <w:pgSz w:w="12240" w:h="15840"/>
      <w:pgMar w:top="1440" w:right="1440" w:bottom="1440" w:left="1440" w:header="708" w:footer="708" w:gutter="0"/>
      <w:pgNumType w:chapStyle="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5A69F" w14:textId="77777777" w:rsidR="00DF212B" w:rsidRDefault="00DF212B" w:rsidP="009E72AE">
      <w:r>
        <w:separator/>
      </w:r>
    </w:p>
  </w:endnote>
  <w:endnote w:type="continuationSeparator" w:id="0">
    <w:p w14:paraId="530B4129" w14:textId="77777777" w:rsidR="00DF212B" w:rsidRDefault="00DF212B" w:rsidP="009E7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0BA69" w14:textId="77777777" w:rsidR="00C01BAF" w:rsidRDefault="00C01BAF" w:rsidP="0045582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F85F3B" w14:textId="77777777" w:rsidR="009E72AE" w:rsidRDefault="009E72AE" w:rsidP="00C01BA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E7DC4" w14:textId="0826F528" w:rsidR="009E72AE" w:rsidRDefault="00C01BAF" w:rsidP="00C01BAF">
    <w:pPr>
      <w:pStyle w:val="Footer"/>
      <w:ind w:right="360"/>
      <w:jc w:val="right"/>
    </w:pPr>
    <w:r>
      <w:rPr>
        <w:rFonts w:ascii="Times New Roman" w:hAnsi="Times New Roman"/>
      </w:rPr>
      <w:t xml:space="preserve">Page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DF212B">
      <w:rPr>
        <w:rFonts w:ascii="Times New Roman" w:hAnsi="Times New Roman"/>
        <w:noProof/>
      </w:rPr>
      <w:t>1</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sidR="00DF212B">
      <w:rPr>
        <w:rFonts w:ascii="Times New Roman" w:hAnsi="Times New Roman"/>
        <w:noProof/>
      </w:rPr>
      <w:t>1</w:t>
    </w:r>
    <w:r>
      <w:rPr>
        <w:rFonts w:ascii="Times New Roman" w:hAnsi="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B41220" w14:textId="77777777" w:rsidR="00DF212B" w:rsidRDefault="00DF212B" w:rsidP="009E72AE">
      <w:r>
        <w:separator/>
      </w:r>
    </w:p>
  </w:footnote>
  <w:footnote w:type="continuationSeparator" w:id="0">
    <w:p w14:paraId="62E54C10" w14:textId="77777777" w:rsidR="00DF212B" w:rsidRDefault="00DF212B" w:rsidP="009E72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A70BC" w14:textId="5997A405" w:rsidR="009E72AE" w:rsidRDefault="00C01BAF" w:rsidP="009E72AE">
    <w:pPr>
      <w:pStyle w:val="Header"/>
      <w:jc w:val="right"/>
    </w:pPr>
    <w:r>
      <w:t>Joel Kennedy</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F6A7C9D"/>
    <w:multiLevelType w:val="hybridMultilevel"/>
    <w:tmpl w:val="DE96B5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632F45"/>
    <w:multiLevelType w:val="hybridMultilevel"/>
    <w:tmpl w:val="B196497E"/>
    <w:lvl w:ilvl="0" w:tplc="F33867B2">
      <w:start w:val="2"/>
      <w:numFmt w:val="bullet"/>
      <w:lvlText w:val="-"/>
      <w:lvlJc w:val="left"/>
      <w:pPr>
        <w:ind w:left="420" w:hanging="360"/>
      </w:pPr>
      <w:rPr>
        <w:rFonts w:ascii="Times" w:eastAsiaTheme="minorHAnsi" w:hAnsi="Times" w:cs="Times"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2AA5E8F"/>
    <w:multiLevelType w:val="hybridMultilevel"/>
    <w:tmpl w:val="DE96B5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B391F"/>
    <w:multiLevelType w:val="hybridMultilevel"/>
    <w:tmpl w:val="DE96B5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D935DA"/>
    <w:multiLevelType w:val="hybridMultilevel"/>
    <w:tmpl w:val="DE96B5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0507DA"/>
    <w:multiLevelType w:val="hybridMultilevel"/>
    <w:tmpl w:val="DE96B5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9"/>
  </w:num>
  <w:num w:numId="8">
    <w:abstractNumId w:val="7"/>
  </w:num>
  <w:num w:numId="9">
    <w:abstractNumId w:val="8"/>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AD0"/>
    <w:rsid w:val="002007AB"/>
    <w:rsid w:val="003505B7"/>
    <w:rsid w:val="00411F33"/>
    <w:rsid w:val="00461ECE"/>
    <w:rsid w:val="004A11DF"/>
    <w:rsid w:val="00525E35"/>
    <w:rsid w:val="0060177E"/>
    <w:rsid w:val="00641218"/>
    <w:rsid w:val="006C6AD0"/>
    <w:rsid w:val="007778EB"/>
    <w:rsid w:val="008D6E40"/>
    <w:rsid w:val="009212AD"/>
    <w:rsid w:val="009675C4"/>
    <w:rsid w:val="009C4FDA"/>
    <w:rsid w:val="009E72AE"/>
    <w:rsid w:val="00B62D44"/>
    <w:rsid w:val="00C01BAF"/>
    <w:rsid w:val="00DF212B"/>
    <w:rsid w:val="00FA2B26"/>
    <w:rsid w:val="00FB1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AE2E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6AD0"/>
    <w:pPr>
      <w:ind w:left="720"/>
      <w:contextualSpacing/>
    </w:pPr>
  </w:style>
  <w:style w:type="paragraph" w:styleId="Header">
    <w:name w:val="header"/>
    <w:basedOn w:val="Normal"/>
    <w:link w:val="HeaderChar"/>
    <w:uiPriority w:val="99"/>
    <w:unhideWhenUsed/>
    <w:rsid w:val="009E72AE"/>
    <w:pPr>
      <w:tabs>
        <w:tab w:val="center" w:pos="4680"/>
        <w:tab w:val="right" w:pos="9360"/>
      </w:tabs>
    </w:pPr>
  </w:style>
  <w:style w:type="character" w:customStyle="1" w:styleId="HeaderChar">
    <w:name w:val="Header Char"/>
    <w:basedOn w:val="DefaultParagraphFont"/>
    <w:link w:val="Header"/>
    <w:uiPriority w:val="99"/>
    <w:rsid w:val="009E72AE"/>
  </w:style>
  <w:style w:type="paragraph" w:styleId="Footer">
    <w:name w:val="footer"/>
    <w:basedOn w:val="Normal"/>
    <w:link w:val="FooterChar"/>
    <w:uiPriority w:val="99"/>
    <w:unhideWhenUsed/>
    <w:rsid w:val="009E72AE"/>
    <w:pPr>
      <w:tabs>
        <w:tab w:val="center" w:pos="4680"/>
        <w:tab w:val="right" w:pos="9360"/>
      </w:tabs>
    </w:pPr>
  </w:style>
  <w:style w:type="character" w:customStyle="1" w:styleId="FooterChar">
    <w:name w:val="Footer Char"/>
    <w:basedOn w:val="DefaultParagraphFont"/>
    <w:link w:val="Footer"/>
    <w:uiPriority w:val="99"/>
    <w:rsid w:val="009E72AE"/>
  </w:style>
  <w:style w:type="character" w:styleId="PageNumber">
    <w:name w:val="page number"/>
    <w:basedOn w:val="DefaultParagraphFont"/>
    <w:uiPriority w:val="99"/>
    <w:semiHidden/>
    <w:unhideWhenUsed/>
    <w:rsid w:val="00C01BAF"/>
  </w:style>
  <w:style w:type="paragraph" w:styleId="BalloonText">
    <w:name w:val="Balloon Text"/>
    <w:basedOn w:val="Normal"/>
    <w:link w:val="BalloonTextChar"/>
    <w:uiPriority w:val="99"/>
    <w:semiHidden/>
    <w:unhideWhenUsed/>
    <w:rsid w:val="008D6E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6E4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1653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747</Words>
  <Characters>4260</Characters>
  <Application>Microsoft Macintosh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Donald John Kennedy</dc:creator>
  <cp:keywords/>
  <dc:description/>
  <cp:lastModifiedBy>Joel Donald John Kennedy</cp:lastModifiedBy>
  <cp:revision>3</cp:revision>
  <cp:lastPrinted>2016-10-11T00:19:00Z</cp:lastPrinted>
  <dcterms:created xsi:type="dcterms:W3CDTF">2016-10-11T00:19:00Z</dcterms:created>
  <dcterms:modified xsi:type="dcterms:W3CDTF">2016-10-11T00:21:00Z</dcterms:modified>
</cp:coreProperties>
</file>